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BC0FAB" w14:textId="406860D9" w:rsidR="00A9204E" w:rsidRDefault="00A9204E"/>
    <w:p w14:paraId="7F584436" w14:textId="783DD495" w:rsidR="005101F2" w:rsidRDefault="005101F2"/>
    <w:p w14:paraId="771159D4" w14:textId="6FB00409" w:rsidR="005101F2" w:rsidRDefault="005101F2"/>
    <w:p w14:paraId="2DBBA84A" w14:textId="470D8413" w:rsidR="005101F2" w:rsidRDefault="005101F2" w:rsidP="005101F2">
      <w:pPr>
        <w:rPr>
          <w:rFonts w:asciiTheme="majorBidi" w:hAnsiTheme="majorBidi" w:cstheme="majorBidi"/>
          <w:sz w:val="28"/>
          <w:szCs w:val="28"/>
          <w:u w:val="single"/>
        </w:rPr>
      </w:pPr>
      <w:r w:rsidRPr="005101F2">
        <w:rPr>
          <w:rFonts w:asciiTheme="majorBidi" w:hAnsiTheme="majorBidi" w:cstheme="majorBidi"/>
          <w:sz w:val="28"/>
          <w:szCs w:val="28"/>
        </w:rPr>
        <w:t xml:space="preserve">                                         </w:t>
      </w:r>
      <w:r w:rsidRPr="006F7949">
        <w:rPr>
          <w:rFonts w:asciiTheme="majorBidi" w:hAnsiTheme="majorBidi" w:cstheme="majorBidi"/>
          <w:sz w:val="28"/>
          <w:szCs w:val="28"/>
          <w:u w:val="single"/>
        </w:rPr>
        <w:t xml:space="preserve">Final project of compute networks </w:t>
      </w:r>
    </w:p>
    <w:p w14:paraId="6C9096DB" w14:textId="01F8341E" w:rsidR="006F7949" w:rsidRDefault="006F7949" w:rsidP="005101F2">
      <w:pPr>
        <w:rPr>
          <w:rFonts w:asciiTheme="majorBidi" w:hAnsiTheme="majorBidi" w:cstheme="majorBidi"/>
          <w:sz w:val="28"/>
          <w:szCs w:val="28"/>
          <w:u w:val="single"/>
        </w:rPr>
      </w:pPr>
    </w:p>
    <w:p w14:paraId="77DF6B5D" w14:textId="10710EFD" w:rsidR="006F7949" w:rsidRDefault="006F7949" w:rsidP="005101F2">
      <w:pPr>
        <w:rPr>
          <w:rFonts w:asciiTheme="majorBidi" w:hAnsiTheme="majorBidi" w:cstheme="majorBidi"/>
          <w:sz w:val="32"/>
          <w:szCs w:val="32"/>
          <w:u w:val="single"/>
        </w:rPr>
      </w:pPr>
      <w:r w:rsidRPr="006F7949">
        <w:rPr>
          <w:rFonts w:asciiTheme="majorBidi" w:hAnsiTheme="majorBidi" w:cstheme="majorBidi"/>
          <w:sz w:val="32"/>
          <w:szCs w:val="32"/>
          <w:u w:val="single"/>
        </w:rPr>
        <w:t>Team members:</w:t>
      </w:r>
    </w:p>
    <w:p w14:paraId="5C58B602" w14:textId="524B4A1C" w:rsidR="006F7949" w:rsidRDefault="006F7949" w:rsidP="005101F2">
      <w:pPr>
        <w:rPr>
          <w:rFonts w:asciiTheme="majorBidi" w:hAnsiTheme="majorBidi" w:cstheme="majorBidi"/>
          <w:sz w:val="32"/>
          <w:szCs w:val="32"/>
          <w:u w:val="single"/>
        </w:rPr>
      </w:pPr>
    </w:p>
    <w:tbl>
      <w:tblPr>
        <w:tblStyle w:val="50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F7949" w14:paraId="07D6AC3F" w14:textId="77777777" w:rsidTr="006F794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350" w:type="dxa"/>
          </w:tcPr>
          <w:p w14:paraId="5E4D2EB9" w14:textId="77777777" w:rsidR="006F7949" w:rsidRDefault="006F7949" w:rsidP="006F7949">
            <w:pPr>
              <w:jc w:val="center"/>
            </w:pPr>
          </w:p>
          <w:tbl>
            <w:tblPr>
              <w:tblStyle w:val="afe"/>
              <w:tblW w:w="0" w:type="auto"/>
              <w:tblLook w:val="04A0" w:firstRow="1" w:lastRow="0" w:firstColumn="1" w:lastColumn="0" w:noHBand="0" w:noVBand="1"/>
            </w:tblPr>
            <w:tblGrid>
              <w:gridCol w:w="4562"/>
              <w:gridCol w:w="4562"/>
            </w:tblGrid>
            <w:tr w:rsidR="006F7949" w14:paraId="3D37E040" w14:textId="77777777" w:rsidTr="000A4B05">
              <w:trPr>
                <w:trHeight w:val="3977"/>
              </w:trPr>
              <w:tc>
                <w:tcPr>
                  <w:tcW w:w="4562" w:type="dxa"/>
                </w:tcPr>
                <w:p w14:paraId="7196E0B5" w14:textId="46322094" w:rsidR="006F7949" w:rsidRPr="000A4B05" w:rsidRDefault="006F7949" w:rsidP="006F7949">
                  <w:pPr>
                    <w:rPr>
                      <w:rFonts w:asciiTheme="majorBidi" w:hAnsiTheme="majorBidi" w:cstheme="majorBidi"/>
                      <w:color w:val="000000" w:themeColor="text1"/>
                      <w:sz w:val="32"/>
                      <w:szCs w:val="32"/>
                      <w:u w:val="single"/>
                    </w:rPr>
                  </w:pPr>
                  <w:r w:rsidRPr="000A4B05">
                    <w:rPr>
                      <w:rFonts w:asciiTheme="majorBidi" w:hAnsiTheme="majorBidi" w:cstheme="majorBidi"/>
                      <w:color w:val="000000" w:themeColor="text1"/>
                      <w:sz w:val="32"/>
                      <w:szCs w:val="32"/>
                      <w:u w:val="single"/>
                    </w:rPr>
                    <w:t xml:space="preserve">Rawan Ashraf mostafa ali </w:t>
                  </w:r>
                </w:p>
                <w:p w14:paraId="7B3BADE5" w14:textId="57805D97" w:rsidR="006F7949" w:rsidRPr="000A4B05" w:rsidRDefault="006F7949" w:rsidP="006F7949">
                  <w:pPr>
                    <w:rPr>
                      <w:rFonts w:asciiTheme="majorBidi" w:hAnsiTheme="majorBidi" w:cstheme="majorBidi"/>
                      <w:color w:val="000000" w:themeColor="text1"/>
                      <w:sz w:val="32"/>
                      <w:szCs w:val="32"/>
                      <w:u w:val="single"/>
                    </w:rPr>
                  </w:pPr>
                  <w:r w:rsidRPr="000A4B05">
                    <w:rPr>
                      <w:rFonts w:asciiTheme="majorBidi" w:hAnsiTheme="majorBidi" w:cstheme="majorBidi"/>
                      <w:color w:val="000000" w:themeColor="text1"/>
                      <w:sz w:val="32"/>
                      <w:szCs w:val="32"/>
                      <w:u w:val="single"/>
                    </w:rPr>
                    <w:t>Mohamed khaled abdelhaq</w:t>
                  </w:r>
                </w:p>
                <w:p w14:paraId="44376AAD" w14:textId="55A021C0" w:rsidR="006F7949" w:rsidRPr="000A4B05" w:rsidRDefault="006F7949" w:rsidP="006F7949">
                  <w:pPr>
                    <w:rPr>
                      <w:rFonts w:asciiTheme="majorBidi" w:hAnsiTheme="majorBidi" w:cstheme="majorBidi"/>
                      <w:color w:val="000000" w:themeColor="text1"/>
                      <w:sz w:val="32"/>
                      <w:szCs w:val="32"/>
                      <w:u w:val="single"/>
                    </w:rPr>
                  </w:pPr>
                  <w:r w:rsidRPr="000A4B05">
                    <w:rPr>
                      <w:rFonts w:asciiTheme="majorBidi" w:hAnsiTheme="majorBidi" w:cstheme="majorBidi"/>
                      <w:color w:val="000000" w:themeColor="text1"/>
                      <w:sz w:val="32"/>
                      <w:szCs w:val="32"/>
                      <w:u w:val="single"/>
                    </w:rPr>
                    <w:t>Mahmoud Waleed elsheikh</w:t>
                  </w:r>
                </w:p>
                <w:p w14:paraId="1D04507B" w14:textId="752E3321" w:rsidR="006F7949" w:rsidRPr="000A4B05" w:rsidRDefault="006F7949" w:rsidP="006F7949">
                  <w:pPr>
                    <w:rPr>
                      <w:rFonts w:asciiTheme="majorBidi" w:hAnsiTheme="majorBidi" w:cstheme="majorBidi"/>
                      <w:color w:val="000000" w:themeColor="text1"/>
                      <w:sz w:val="32"/>
                      <w:szCs w:val="32"/>
                      <w:u w:val="single"/>
                    </w:rPr>
                  </w:pPr>
                  <w:r w:rsidRPr="000A4B05">
                    <w:rPr>
                      <w:rFonts w:asciiTheme="majorBidi" w:hAnsiTheme="majorBidi" w:cstheme="majorBidi"/>
                      <w:color w:val="000000" w:themeColor="text1"/>
                      <w:sz w:val="32"/>
                      <w:szCs w:val="32"/>
                      <w:u w:val="single"/>
                    </w:rPr>
                    <w:t xml:space="preserve">Hania Waleed elsheikh </w:t>
                  </w:r>
                </w:p>
                <w:p w14:paraId="49904C29" w14:textId="1C80FA14" w:rsidR="006F7949" w:rsidRPr="000A4B05" w:rsidRDefault="006F7949" w:rsidP="006F7949">
                  <w:pPr>
                    <w:rPr>
                      <w:rFonts w:asciiTheme="majorBidi" w:hAnsiTheme="majorBidi" w:cstheme="majorBidi"/>
                      <w:color w:val="000000" w:themeColor="text1"/>
                      <w:sz w:val="32"/>
                      <w:szCs w:val="32"/>
                      <w:u w:val="single"/>
                    </w:rPr>
                  </w:pPr>
                  <w:r w:rsidRPr="000A4B05">
                    <w:rPr>
                      <w:rFonts w:asciiTheme="majorBidi" w:hAnsiTheme="majorBidi" w:cstheme="majorBidi"/>
                      <w:color w:val="000000" w:themeColor="text1"/>
                      <w:sz w:val="32"/>
                      <w:szCs w:val="32"/>
                      <w:u w:val="single"/>
                    </w:rPr>
                    <w:t>Belal Tarek</w:t>
                  </w:r>
                </w:p>
                <w:p w14:paraId="3FC693B1" w14:textId="77578BE7" w:rsidR="006F7949" w:rsidRPr="000A4B05" w:rsidRDefault="006F7949" w:rsidP="006F7949">
                  <w:pPr>
                    <w:rPr>
                      <w:rFonts w:asciiTheme="majorBidi" w:hAnsiTheme="majorBidi" w:cstheme="majorBidi"/>
                      <w:color w:val="000000" w:themeColor="text1"/>
                      <w:sz w:val="32"/>
                      <w:szCs w:val="32"/>
                      <w:u w:val="single"/>
                    </w:rPr>
                  </w:pPr>
                  <w:r w:rsidRPr="000A4B05">
                    <w:rPr>
                      <w:rFonts w:asciiTheme="majorBidi" w:hAnsiTheme="majorBidi" w:cstheme="majorBidi"/>
                      <w:color w:val="000000" w:themeColor="text1"/>
                      <w:sz w:val="32"/>
                      <w:szCs w:val="32"/>
                      <w:u w:val="single"/>
                    </w:rPr>
                    <w:t xml:space="preserve">Nour Mohamed </w:t>
                  </w:r>
                </w:p>
                <w:p w14:paraId="401CBC20" w14:textId="5A5439BF" w:rsidR="006F7949" w:rsidRPr="000A4B05" w:rsidRDefault="006F7949" w:rsidP="006F7949">
                  <w:pPr>
                    <w:rPr>
                      <w:rFonts w:asciiTheme="majorBidi" w:hAnsiTheme="majorBidi" w:cstheme="majorBidi"/>
                      <w:color w:val="000000" w:themeColor="text1"/>
                      <w:sz w:val="32"/>
                      <w:szCs w:val="32"/>
                      <w:u w:val="single"/>
                    </w:rPr>
                  </w:pPr>
                  <w:r w:rsidRPr="000A4B05">
                    <w:rPr>
                      <w:rFonts w:asciiTheme="majorBidi" w:hAnsiTheme="majorBidi" w:cstheme="majorBidi"/>
                      <w:color w:val="000000" w:themeColor="text1"/>
                      <w:sz w:val="32"/>
                      <w:szCs w:val="32"/>
                      <w:u w:val="single"/>
                    </w:rPr>
                    <w:t xml:space="preserve">Yousef Mahmoud Essamt </w:t>
                  </w:r>
                </w:p>
                <w:p w14:paraId="2969F4C3" w14:textId="76D97BE2" w:rsidR="006F7949" w:rsidRPr="000A4B05" w:rsidRDefault="006F7949" w:rsidP="006F7949">
                  <w:pPr>
                    <w:rPr>
                      <w:rFonts w:asciiTheme="majorBidi" w:hAnsiTheme="majorBidi" w:cstheme="majorBidi"/>
                      <w:color w:val="000000" w:themeColor="text1"/>
                      <w:sz w:val="32"/>
                      <w:szCs w:val="32"/>
                      <w:u w:val="single"/>
                    </w:rPr>
                  </w:pPr>
                  <w:r w:rsidRPr="000A4B05">
                    <w:rPr>
                      <w:rFonts w:asciiTheme="majorBidi" w:hAnsiTheme="majorBidi" w:cstheme="majorBidi"/>
                      <w:color w:val="000000" w:themeColor="text1"/>
                      <w:sz w:val="32"/>
                      <w:szCs w:val="32"/>
                      <w:u w:val="single"/>
                    </w:rPr>
                    <w:t xml:space="preserve">Ali sayed owes </w:t>
                  </w:r>
                </w:p>
                <w:p w14:paraId="002B3180" w14:textId="6D06C1AE" w:rsidR="006F7949" w:rsidRPr="000A4B05" w:rsidRDefault="006F7949" w:rsidP="006F7949">
                  <w:pPr>
                    <w:rPr>
                      <w:rFonts w:asciiTheme="majorBidi" w:hAnsiTheme="majorBidi" w:cstheme="majorBidi"/>
                      <w:color w:val="000000" w:themeColor="text1"/>
                      <w:sz w:val="32"/>
                      <w:szCs w:val="32"/>
                      <w:u w:val="single"/>
                    </w:rPr>
                  </w:pPr>
                  <w:r w:rsidRPr="000A4B05">
                    <w:rPr>
                      <w:rFonts w:asciiTheme="majorBidi" w:hAnsiTheme="majorBidi" w:cstheme="majorBidi"/>
                      <w:color w:val="000000" w:themeColor="text1"/>
                      <w:sz w:val="32"/>
                      <w:szCs w:val="32"/>
                      <w:u w:val="single"/>
                    </w:rPr>
                    <w:t xml:space="preserve">Ahmed Mohammed Ahmed </w:t>
                  </w:r>
                </w:p>
                <w:p w14:paraId="702BDB9E" w14:textId="46DB2787" w:rsidR="006F7949" w:rsidRPr="000A4B05" w:rsidRDefault="006F7949" w:rsidP="006F7949">
                  <w:pPr>
                    <w:rPr>
                      <w:rFonts w:asciiTheme="majorBidi" w:hAnsiTheme="majorBidi" w:cstheme="majorBidi"/>
                      <w:color w:val="000000" w:themeColor="text1"/>
                      <w:sz w:val="32"/>
                      <w:szCs w:val="32"/>
                      <w:u w:val="single"/>
                    </w:rPr>
                  </w:pPr>
                  <w:r w:rsidRPr="000A4B05">
                    <w:rPr>
                      <w:rFonts w:asciiTheme="majorBidi" w:hAnsiTheme="majorBidi" w:cstheme="majorBidi"/>
                      <w:color w:val="000000" w:themeColor="text1"/>
                      <w:sz w:val="32"/>
                      <w:szCs w:val="32"/>
                      <w:u w:val="single"/>
                    </w:rPr>
                    <w:t>Youssef Mohamed</w:t>
                  </w:r>
                </w:p>
              </w:tc>
              <w:tc>
                <w:tcPr>
                  <w:tcW w:w="4562" w:type="dxa"/>
                </w:tcPr>
                <w:p w14:paraId="5D9521A0" w14:textId="28335EDF" w:rsidR="006F7949" w:rsidRDefault="006F7949" w:rsidP="005101F2">
                  <w:pPr>
                    <w:rPr>
                      <w:rFonts w:asciiTheme="majorBidi" w:hAnsiTheme="majorBidi" w:cstheme="majorBidi"/>
                      <w:sz w:val="32"/>
                      <w:szCs w:val="32"/>
                      <w:u w:val="single"/>
                    </w:rPr>
                  </w:pPr>
                  <w:r>
                    <w:rPr>
                      <w:rFonts w:asciiTheme="majorBidi" w:hAnsiTheme="majorBidi" w:cstheme="majorBidi"/>
                      <w:sz w:val="32"/>
                      <w:szCs w:val="32"/>
                      <w:u w:val="single"/>
                    </w:rPr>
                    <w:t>202505683</w:t>
                  </w:r>
                </w:p>
                <w:p w14:paraId="16A734B1" w14:textId="2709F2A7" w:rsidR="006F7949" w:rsidRDefault="006F7949" w:rsidP="006F7949">
                  <w:pPr>
                    <w:rPr>
                      <w:rFonts w:asciiTheme="majorBidi" w:hAnsiTheme="majorBidi" w:cstheme="majorBidi"/>
                      <w:sz w:val="32"/>
                      <w:szCs w:val="32"/>
                    </w:rPr>
                  </w:pPr>
                  <w:r w:rsidRPr="006F7949">
                    <w:rPr>
                      <w:rFonts w:asciiTheme="majorBidi" w:hAnsiTheme="majorBidi" w:cstheme="majorBidi"/>
                      <w:sz w:val="32"/>
                      <w:szCs w:val="32"/>
                    </w:rPr>
                    <w:t>202508546</w:t>
                  </w:r>
                </w:p>
                <w:p w14:paraId="55CB593E" w14:textId="54270EF6" w:rsidR="006F7949" w:rsidRDefault="006F7949" w:rsidP="006F7949">
                  <w:pPr>
                    <w:rPr>
                      <w:rFonts w:asciiTheme="majorBidi" w:hAnsiTheme="majorBidi" w:cstheme="majorBidi"/>
                      <w:sz w:val="32"/>
                      <w:szCs w:val="32"/>
                    </w:rPr>
                  </w:pPr>
                  <w:r w:rsidRPr="006F7949">
                    <w:rPr>
                      <w:rFonts w:asciiTheme="majorBidi" w:hAnsiTheme="majorBidi" w:cstheme="majorBidi"/>
                      <w:sz w:val="32"/>
                      <w:szCs w:val="32"/>
                    </w:rPr>
                    <w:t>202512172</w:t>
                  </w:r>
                </w:p>
                <w:p w14:paraId="3B98F51B" w14:textId="3BD6E677" w:rsidR="006F7949" w:rsidRDefault="006F7949" w:rsidP="006F7949">
                  <w:pPr>
                    <w:rPr>
                      <w:rFonts w:asciiTheme="majorBidi" w:hAnsiTheme="majorBidi" w:cstheme="majorBidi"/>
                      <w:sz w:val="32"/>
                      <w:szCs w:val="32"/>
                    </w:rPr>
                  </w:pPr>
                  <w:r w:rsidRPr="006F7949">
                    <w:rPr>
                      <w:rFonts w:asciiTheme="majorBidi" w:hAnsiTheme="majorBidi" w:cstheme="majorBidi"/>
                      <w:sz w:val="32"/>
                      <w:szCs w:val="32"/>
                    </w:rPr>
                    <w:t>202507977</w:t>
                  </w:r>
                </w:p>
                <w:p w14:paraId="3E5441B7" w14:textId="3B546EF9" w:rsidR="006F7949" w:rsidRDefault="006F7949" w:rsidP="006F7949">
                  <w:pPr>
                    <w:rPr>
                      <w:rFonts w:asciiTheme="majorBidi" w:hAnsiTheme="majorBidi" w:cstheme="majorBidi"/>
                      <w:sz w:val="32"/>
                      <w:szCs w:val="32"/>
                    </w:rPr>
                  </w:pPr>
                  <w:r w:rsidRPr="006F7949">
                    <w:rPr>
                      <w:rFonts w:asciiTheme="majorBidi" w:hAnsiTheme="majorBidi" w:cstheme="majorBidi"/>
                      <w:sz w:val="32"/>
                      <w:szCs w:val="32"/>
                    </w:rPr>
                    <w:t>202508318</w:t>
                  </w:r>
                </w:p>
                <w:p w14:paraId="31322A30" w14:textId="163E6AAC" w:rsidR="006F7949" w:rsidRDefault="006F7949" w:rsidP="006F7949">
                  <w:pPr>
                    <w:rPr>
                      <w:rFonts w:asciiTheme="majorBidi" w:hAnsiTheme="majorBidi" w:cstheme="majorBidi"/>
                      <w:sz w:val="32"/>
                      <w:szCs w:val="32"/>
                    </w:rPr>
                  </w:pPr>
                  <w:r w:rsidRPr="006F7949">
                    <w:rPr>
                      <w:rFonts w:asciiTheme="majorBidi" w:hAnsiTheme="majorBidi" w:cstheme="majorBidi"/>
                      <w:sz w:val="32"/>
                      <w:szCs w:val="32"/>
                    </w:rPr>
                    <w:t>202508631</w:t>
                  </w:r>
                </w:p>
                <w:p w14:paraId="738EF85C" w14:textId="004F7976" w:rsidR="006F7949" w:rsidRDefault="006F7949" w:rsidP="006F7949">
                  <w:pPr>
                    <w:rPr>
                      <w:rFonts w:asciiTheme="majorBidi" w:hAnsiTheme="majorBidi" w:cstheme="majorBidi"/>
                      <w:sz w:val="32"/>
                      <w:szCs w:val="32"/>
                    </w:rPr>
                  </w:pPr>
                  <w:r w:rsidRPr="006F7949">
                    <w:rPr>
                      <w:rFonts w:asciiTheme="majorBidi" w:hAnsiTheme="majorBidi" w:cstheme="majorBidi"/>
                      <w:sz w:val="32"/>
                      <w:szCs w:val="32"/>
                    </w:rPr>
                    <w:t>202506278</w:t>
                  </w:r>
                </w:p>
                <w:p w14:paraId="03F35746" w14:textId="6BBEF149" w:rsidR="006F7949" w:rsidRDefault="006F7949" w:rsidP="006F7949">
                  <w:pPr>
                    <w:rPr>
                      <w:rFonts w:asciiTheme="majorBidi" w:hAnsiTheme="majorBidi" w:cstheme="majorBidi"/>
                      <w:sz w:val="32"/>
                      <w:szCs w:val="32"/>
                    </w:rPr>
                  </w:pPr>
                  <w:r w:rsidRPr="006F7949">
                    <w:rPr>
                      <w:rFonts w:asciiTheme="majorBidi" w:hAnsiTheme="majorBidi" w:cstheme="majorBidi"/>
                      <w:sz w:val="32"/>
                      <w:szCs w:val="32"/>
                    </w:rPr>
                    <w:t>202508364</w:t>
                  </w:r>
                </w:p>
                <w:p w14:paraId="173B7568" w14:textId="74946DD1" w:rsidR="006F7949" w:rsidRDefault="006F7949" w:rsidP="006F7949">
                  <w:pPr>
                    <w:rPr>
                      <w:rFonts w:asciiTheme="majorBidi" w:hAnsiTheme="majorBidi" w:cstheme="majorBidi"/>
                      <w:sz w:val="32"/>
                      <w:szCs w:val="32"/>
                    </w:rPr>
                  </w:pPr>
                  <w:r w:rsidRPr="006F7949">
                    <w:rPr>
                      <w:rFonts w:asciiTheme="majorBidi" w:hAnsiTheme="majorBidi" w:cstheme="majorBidi"/>
                      <w:sz w:val="32"/>
                      <w:szCs w:val="32"/>
                    </w:rPr>
                    <w:t>202508166</w:t>
                  </w:r>
                </w:p>
                <w:p w14:paraId="5FBD3977" w14:textId="37D80BC9" w:rsidR="006F7949" w:rsidRPr="006F7949" w:rsidRDefault="000A4B05" w:rsidP="000A4B05">
                  <w:pPr>
                    <w:rPr>
                      <w:rFonts w:asciiTheme="majorBidi" w:hAnsiTheme="majorBidi" w:cstheme="majorBidi"/>
                      <w:sz w:val="32"/>
                      <w:szCs w:val="32"/>
                    </w:rPr>
                  </w:pPr>
                  <w:r w:rsidRPr="000A4B05">
                    <w:rPr>
                      <w:rFonts w:asciiTheme="majorBidi" w:hAnsiTheme="majorBidi" w:cstheme="majorBidi"/>
                      <w:sz w:val="32"/>
                      <w:szCs w:val="32"/>
                    </w:rPr>
                    <w:t>202508022</w:t>
                  </w:r>
                </w:p>
              </w:tc>
            </w:tr>
          </w:tbl>
          <w:p w14:paraId="0FE9650F" w14:textId="77777777" w:rsidR="006F7949" w:rsidRDefault="006F7949" w:rsidP="005101F2">
            <w:pPr>
              <w:rPr>
                <w:rFonts w:asciiTheme="majorBidi" w:hAnsiTheme="majorBidi"/>
                <w:sz w:val="32"/>
                <w:szCs w:val="32"/>
                <w:u w:val="single"/>
              </w:rPr>
            </w:pPr>
          </w:p>
        </w:tc>
      </w:tr>
    </w:tbl>
    <w:p w14:paraId="2D66F6C7" w14:textId="62160BA1" w:rsidR="006F7949" w:rsidRDefault="006F7949" w:rsidP="005101F2">
      <w:pPr>
        <w:rPr>
          <w:rFonts w:asciiTheme="majorBidi" w:hAnsiTheme="majorBidi" w:cstheme="majorBidi"/>
          <w:sz w:val="32"/>
          <w:szCs w:val="32"/>
          <w:u w:val="single"/>
        </w:rPr>
      </w:pPr>
    </w:p>
    <w:p w14:paraId="09655754" w14:textId="4E8208B0" w:rsidR="000A4B05" w:rsidRDefault="000A4B05" w:rsidP="00D43AAB">
      <w:pPr>
        <w:rPr>
          <w:rFonts w:asciiTheme="majorBidi" w:hAnsiTheme="majorBidi" w:cstheme="majorBidi"/>
          <w:sz w:val="32"/>
          <w:szCs w:val="32"/>
          <w:u w:val="single"/>
        </w:rPr>
      </w:pPr>
      <w:r w:rsidRPr="00D43AAB">
        <w:rPr>
          <w:rFonts w:asciiTheme="majorBidi" w:hAnsiTheme="majorBidi" w:cstheme="majorBidi"/>
          <w:sz w:val="32"/>
          <w:szCs w:val="32"/>
        </w:rPr>
        <w:t>TA</w:t>
      </w:r>
      <w:r w:rsidRPr="00D43AAB">
        <w:rPr>
          <w:rFonts w:asciiTheme="majorBidi" w:hAnsiTheme="majorBidi" w:cstheme="majorBidi"/>
          <w:sz w:val="32"/>
          <w:szCs w:val="32"/>
          <w:u w:val="single"/>
        </w:rPr>
        <w:t xml:space="preserve">: </w:t>
      </w:r>
      <w:r w:rsidR="00D43AAB">
        <w:rPr>
          <w:rFonts w:asciiTheme="majorBidi" w:hAnsiTheme="majorBidi" w:cstheme="majorBidi"/>
          <w:sz w:val="32"/>
          <w:szCs w:val="32"/>
        </w:rPr>
        <w:t>H</w:t>
      </w:r>
      <w:r w:rsidRPr="00D43AAB">
        <w:rPr>
          <w:rFonts w:asciiTheme="majorBidi" w:hAnsiTheme="majorBidi" w:cstheme="majorBidi"/>
          <w:sz w:val="32"/>
          <w:szCs w:val="32"/>
        </w:rPr>
        <w:t>ager Mahmoud _</w:t>
      </w:r>
      <w:r w:rsidR="00D43AAB">
        <w:rPr>
          <w:rFonts w:asciiTheme="majorBidi" w:hAnsiTheme="majorBidi" w:cstheme="majorBidi"/>
          <w:sz w:val="32"/>
          <w:szCs w:val="32"/>
        </w:rPr>
        <w:t>M</w:t>
      </w:r>
      <w:r w:rsidRPr="00D43AAB">
        <w:rPr>
          <w:rFonts w:asciiTheme="majorBidi" w:hAnsiTheme="majorBidi" w:cstheme="majorBidi"/>
          <w:sz w:val="32"/>
          <w:szCs w:val="32"/>
        </w:rPr>
        <w:t xml:space="preserve">ariam </w:t>
      </w:r>
      <w:r w:rsidR="00D43AAB">
        <w:rPr>
          <w:rFonts w:asciiTheme="majorBidi" w:hAnsiTheme="majorBidi" w:cstheme="majorBidi"/>
          <w:sz w:val="32"/>
          <w:szCs w:val="32"/>
          <w:lang w:bidi="ar-EG"/>
        </w:rPr>
        <w:t>E</w:t>
      </w:r>
      <w:r w:rsidR="00D43AAB" w:rsidRPr="00D43AAB">
        <w:rPr>
          <w:rFonts w:asciiTheme="majorBidi" w:hAnsiTheme="majorBidi" w:cstheme="majorBidi"/>
          <w:sz w:val="32"/>
          <w:szCs w:val="32"/>
          <w:lang w:bidi="ar-EG"/>
        </w:rPr>
        <w:t>mad</w:t>
      </w:r>
      <w:r w:rsidR="00D43AAB" w:rsidRPr="00D43AAB">
        <w:rPr>
          <w:rFonts w:asciiTheme="majorBidi" w:hAnsiTheme="majorBidi" w:cstheme="majorBidi"/>
          <w:sz w:val="32"/>
          <w:szCs w:val="32"/>
          <w:u w:val="single"/>
          <w:lang w:bidi="ar-EG"/>
        </w:rPr>
        <w:t xml:space="preserve"> </w:t>
      </w:r>
    </w:p>
    <w:p w14:paraId="4F525274" w14:textId="2764749B" w:rsidR="000A4B05" w:rsidRDefault="000A4B05" w:rsidP="00B94292">
      <w:pPr>
        <w:pBdr>
          <w:top w:val="single" w:sz="4" w:space="1" w:color="auto"/>
          <w:bottom w:val="single" w:sz="4" w:space="1" w:color="auto"/>
        </w:pBdr>
        <w:rPr>
          <w:rFonts w:asciiTheme="majorBidi" w:hAnsiTheme="majorBidi" w:cstheme="majorBidi"/>
          <w:sz w:val="32"/>
          <w:szCs w:val="32"/>
          <w:u w:val="single"/>
        </w:rPr>
      </w:pPr>
    </w:p>
    <w:p w14:paraId="7980D220" w14:textId="642BB2D2" w:rsidR="000A4B05" w:rsidRPr="000A4B05" w:rsidRDefault="000A4B05" w:rsidP="00B94292">
      <w:pPr>
        <w:pBdr>
          <w:top w:val="single" w:sz="4" w:space="1" w:color="auto"/>
          <w:bottom w:val="single" w:sz="4" w:space="1" w:color="auto"/>
        </w:pBdr>
        <w:rPr>
          <w:rFonts w:asciiTheme="majorBidi" w:hAnsiTheme="majorBidi" w:cstheme="majorBidi"/>
          <w:sz w:val="32"/>
          <w:szCs w:val="32"/>
          <w:u w:val="single"/>
        </w:rPr>
      </w:pPr>
      <w:r w:rsidRPr="000A4B05">
        <w:rPr>
          <w:rFonts w:asciiTheme="majorBidi" w:hAnsiTheme="majorBidi" w:cstheme="majorBidi"/>
          <w:color w:val="C00000"/>
          <w:sz w:val="36"/>
          <w:szCs w:val="36"/>
          <w:u w:val="single"/>
        </w:rPr>
        <w:t>Introduction:</w:t>
      </w:r>
      <w:r w:rsidRPr="000A4B05">
        <w:rPr>
          <w:rFonts w:asciiTheme="majorBidi" w:hAnsiTheme="majorBidi" w:cstheme="majorBidi"/>
          <w:sz w:val="32"/>
          <w:szCs w:val="32"/>
          <w:u w:val="single"/>
        </w:rPr>
        <w:t xml:space="preserve"> </w:t>
      </w:r>
    </w:p>
    <w:p w14:paraId="6095D91C" w14:textId="77777777" w:rsidR="00361BDB" w:rsidRDefault="00361BDB" w:rsidP="00B94292">
      <w:pPr>
        <w:pBdr>
          <w:top w:val="single" w:sz="4" w:space="1" w:color="auto"/>
          <w:bottom w:val="single" w:sz="4" w:space="1" w:color="auto"/>
        </w:pBdr>
        <w:rPr>
          <w:rFonts w:asciiTheme="majorBidi" w:hAnsiTheme="majorBidi" w:cstheme="majorBidi"/>
          <w:sz w:val="28"/>
          <w:szCs w:val="28"/>
          <w:rtl/>
          <w:lang w:bidi="ar-EG"/>
        </w:rPr>
      </w:pPr>
    </w:p>
    <w:p w14:paraId="53A91A1F" w14:textId="622C8276" w:rsidR="00D43AAB" w:rsidRPr="00361BDB" w:rsidRDefault="00D43AAB" w:rsidP="00B94292">
      <w:pPr>
        <w:pBdr>
          <w:top w:val="single" w:sz="4" w:space="1" w:color="auto"/>
          <w:bottom w:val="single" w:sz="4" w:space="1" w:color="auto"/>
        </w:pBdr>
        <w:rPr>
          <w:rFonts w:asciiTheme="majorBidi" w:hAnsiTheme="majorBidi" w:cstheme="majorBidi"/>
          <w:sz w:val="28"/>
          <w:szCs w:val="28"/>
          <w:lang w:bidi="ar-EG"/>
        </w:rPr>
      </w:pPr>
      <w:r w:rsidRPr="00361BDB">
        <w:rPr>
          <w:rFonts w:asciiTheme="majorBidi" w:hAnsiTheme="majorBidi" w:cstheme="majorBidi"/>
          <w:sz w:val="28"/>
          <w:szCs w:val="28"/>
          <w:lang w:bidi="ar-EG"/>
        </w:rPr>
        <w:t>Project Scenario: The objective of this project is to design and implement a robust network infrastructure for a university. The university consists of 4 main faculties, where each faculty serves as a separate entity within the network.</w:t>
      </w:r>
    </w:p>
    <w:p w14:paraId="77C73DE8" w14:textId="77777777" w:rsidR="00D43AAB" w:rsidRPr="00361BDB" w:rsidRDefault="00D43AAB" w:rsidP="00B94292">
      <w:pPr>
        <w:pBdr>
          <w:top w:val="single" w:sz="4" w:space="1" w:color="auto"/>
          <w:bottom w:val="single" w:sz="4" w:space="1" w:color="auto"/>
        </w:pBdr>
        <w:rPr>
          <w:rFonts w:asciiTheme="majorBidi" w:hAnsiTheme="majorBidi" w:cstheme="majorBidi"/>
          <w:sz w:val="28"/>
          <w:szCs w:val="28"/>
          <w:lang w:bidi="ar-EG"/>
        </w:rPr>
      </w:pPr>
      <w:r w:rsidRPr="00361BDB">
        <w:rPr>
          <w:rFonts w:asciiTheme="majorBidi" w:hAnsiTheme="majorBidi" w:cstheme="majorBidi"/>
          <w:sz w:val="28"/>
          <w:szCs w:val="28"/>
          <w:lang w:bidi="ar-EG"/>
        </w:rPr>
        <w:t>Network Scale:</w:t>
      </w:r>
    </w:p>
    <w:p w14:paraId="38124AEB" w14:textId="77777777" w:rsidR="00D43AAB" w:rsidRPr="00361BDB" w:rsidRDefault="00D43AAB" w:rsidP="00B94292">
      <w:pPr>
        <w:pBdr>
          <w:top w:val="single" w:sz="4" w:space="1" w:color="auto"/>
          <w:bottom w:val="single" w:sz="4" w:space="1" w:color="auto"/>
        </w:pBdr>
        <w:rPr>
          <w:rFonts w:asciiTheme="majorBidi" w:hAnsiTheme="majorBidi" w:cstheme="majorBidi"/>
          <w:sz w:val="28"/>
          <w:szCs w:val="28"/>
          <w:lang w:bidi="ar-EG"/>
        </w:rPr>
      </w:pPr>
      <w:r w:rsidRPr="00361BDB">
        <w:rPr>
          <w:rFonts w:asciiTheme="majorBidi" w:hAnsiTheme="majorBidi" w:cstheme="majorBidi"/>
          <w:sz w:val="28"/>
          <w:szCs w:val="28"/>
          <w:lang w:bidi="ar-EG"/>
        </w:rPr>
        <w:t>Each faculty consists of 4 floors.</w:t>
      </w:r>
    </w:p>
    <w:p w14:paraId="57A83779" w14:textId="77777777" w:rsidR="00D43AAB" w:rsidRPr="00361BDB" w:rsidRDefault="00D43AAB" w:rsidP="00B94292">
      <w:pPr>
        <w:pBdr>
          <w:top w:val="single" w:sz="4" w:space="1" w:color="auto"/>
          <w:bottom w:val="single" w:sz="4" w:space="1" w:color="auto"/>
        </w:pBdr>
        <w:rPr>
          <w:rFonts w:asciiTheme="majorBidi" w:hAnsiTheme="majorBidi" w:cstheme="majorBidi"/>
          <w:sz w:val="28"/>
          <w:szCs w:val="28"/>
          <w:lang w:bidi="ar-EG"/>
        </w:rPr>
      </w:pPr>
      <w:r w:rsidRPr="00361BDB">
        <w:rPr>
          <w:rFonts w:asciiTheme="majorBidi" w:hAnsiTheme="majorBidi" w:cstheme="majorBidi"/>
          <w:sz w:val="28"/>
          <w:szCs w:val="28"/>
          <w:lang w:bidi="ar-EG"/>
        </w:rPr>
        <w:t>Each floor contains 5 Scientific Labs.</w:t>
      </w:r>
    </w:p>
    <w:p w14:paraId="1E733E38" w14:textId="77777777" w:rsidR="00D43AAB" w:rsidRPr="00361BDB" w:rsidRDefault="00D43AAB" w:rsidP="00B94292">
      <w:pPr>
        <w:pBdr>
          <w:top w:val="single" w:sz="4" w:space="1" w:color="auto"/>
          <w:bottom w:val="single" w:sz="4" w:space="1" w:color="auto"/>
        </w:pBdr>
        <w:rPr>
          <w:rFonts w:asciiTheme="majorBidi" w:hAnsiTheme="majorBidi" w:cstheme="majorBidi"/>
          <w:sz w:val="28"/>
          <w:szCs w:val="28"/>
          <w:lang w:bidi="ar-EG"/>
        </w:rPr>
      </w:pPr>
      <w:r w:rsidRPr="00361BDB">
        <w:rPr>
          <w:rFonts w:asciiTheme="majorBidi" w:hAnsiTheme="majorBidi" w:cstheme="majorBidi"/>
          <w:sz w:val="28"/>
          <w:szCs w:val="28"/>
          <w:lang w:bidi="ar-EG"/>
        </w:rPr>
        <w:t>Each lab is equipped with 10 PCs.</w:t>
      </w:r>
    </w:p>
    <w:p w14:paraId="484E67A2" w14:textId="5799632B" w:rsidR="000A4B05" w:rsidRPr="00361BDB" w:rsidRDefault="00D43AAB" w:rsidP="00B94292">
      <w:pPr>
        <w:pBdr>
          <w:top w:val="single" w:sz="4" w:space="1" w:color="auto"/>
          <w:bottom w:val="single" w:sz="4" w:space="1" w:color="auto"/>
        </w:pBdr>
        <w:rPr>
          <w:rFonts w:asciiTheme="majorBidi" w:hAnsiTheme="majorBidi" w:cstheme="majorBidi"/>
          <w:sz w:val="28"/>
          <w:szCs w:val="28"/>
          <w:lang w:bidi="ar-EG"/>
        </w:rPr>
      </w:pPr>
      <w:r w:rsidRPr="00361BDB">
        <w:rPr>
          <w:rFonts w:asciiTheme="majorBidi" w:hAnsiTheme="majorBidi" w:cstheme="majorBidi"/>
          <w:sz w:val="28"/>
          <w:szCs w:val="28"/>
          <w:lang w:bidi="ar-EG"/>
        </w:rPr>
        <w:t>Total Scale: The network is designed to handle a large number of end devices, ensuring high connectivity, security, and efficient data flow between different departments and the central administration</w:t>
      </w:r>
      <w:r w:rsidR="00361BDB">
        <w:rPr>
          <w:rFonts w:asciiTheme="majorBidi" w:hAnsiTheme="majorBidi" w:cstheme="majorBidi" w:hint="cs"/>
          <w:sz w:val="28"/>
          <w:szCs w:val="28"/>
          <w:rtl/>
          <w:lang w:bidi="ar-EG"/>
        </w:rPr>
        <w:t xml:space="preserve"> </w:t>
      </w:r>
      <w:r w:rsidR="00361BDB">
        <w:rPr>
          <w:rFonts w:asciiTheme="majorBidi" w:hAnsiTheme="majorBidi" w:cstheme="majorBidi"/>
          <w:sz w:val="28"/>
          <w:szCs w:val="28"/>
          <w:lang w:bidi="ar-EG"/>
        </w:rPr>
        <w:t>.</w:t>
      </w:r>
    </w:p>
    <w:p w14:paraId="78EA0EE5" w14:textId="464A6213" w:rsidR="000A4B05" w:rsidRDefault="000A4B05" w:rsidP="00B94292">
      <w:pPr>
        <w:pBdr>
          <w:top w:val="single" w:sz="4" w:space="1" w:color="auto"/>
          <w:bottom w:val="single" w:sz="4" w:space="1" w:color="auto"/>
        </w:pBdr>
        <w:rPr>
          <w:rFonts w:asciiTheme="majorBidi" w:hAnsiTheme="majorBidi" w:cstheme="majorBidi"/>
          <w:sz w:val="32"/>
          <w:szCs w:val="32"/>
          <w:u w:val="single"/>
        </w:rPr>
      </w:pPr>
    </w:p>
    <w:p w14:paraId="2EA15FA0" w14:textId="7FDE461A" w:rsidR="000A4B05" w:rsidRDefault="000A4B05" w:rsidP="00B94292">
      <w:pPr>
        <w:pBdr>
          <w:top w:val="single" w:sz="4" w:space="1" w:color="auto"/>
          <w:bottom w:val="single" w:sz="4" w:space="1" w:color="auto"/>
        </w:pBdr>
        <w:rPr>
          <w:rFonts w:asciiTheme="majorBidi" w:hAnsiTheme="majorBidi" w:cstheme="majorBidi"/>
          <w:sz w:val="32"/>
          <w:szCs w:val="32"/>
          <w:u w:val="single"/>
        </w:rPr>
      </w:pPr>
    </w:p>
    <w:p w14:paraId="0D345081" w14:textId="2B011E7C" w:rsidR="000A4B05" w:rsidRDefault="000A4B05" w:rsidP="00B94292">
      <w:pPr>
        <w:pBdr>
          <w:top w:val="single" w:sz="4" w:space="1" w:color="auto"/>
          <w:bottom w:val="single" w:sz="4" w:space="1" w:color="auto"/>
        </w:pBdr>
        <w:rPr>
          <w:rFonts w:asciiTheme="majorBidi" w:hAnsiTheme="majorBidi" w:cstheme="majorBidi"/>
          <w:sz w:val="32"/>
          <w:szCs w:val="32"/>
          <w:u w:val="single"/>
        </w:rPr>
      </w:pPr>
    </w:p>
    <w:p w14:paraId="64FB48AC" w14:textId="171FCF38" w:rsidR="000A4B05" w:rsidRDefault="000A4B05" w:rsidP="00B94292">
      <w:pPr>
        <w:pBdr>
          <w:top w:val="single" w:sz="4" w:space="1" w:color="auto"/>
          <w:bottom w:val="single" w:sz="4" w:space="1" w:color="auto"/>
        </w:pBdr>
        <w:rPr>
          <w:rFonts w:asciiTheme="majorBidi" w:hAnsiTheme="majorBidi" w:cstheme="majorBidi"/>
          <w:sz w:val="32"/>
          <w:szCs w:val="32"/>
          <w:u w:val="single"/>
        </w:rPr>
      </w:pPr>
    </w:p>
    <w:p w14:paraId="3A5D5DED" w14:textId="2AE92AFC" w:rsidR="000A4B05" w:rsidRDefault="000A4B05" w:rsidP="00B94292">
      <w:pPr>
        <w:pBdr>
          <w:top w:val="single" w:sz="4" w:space="1" w:color="auto"/>
          <w:bottom w:val="single" w:sz="4" w:space="1" w:color="auto"/>
        </w:pBdr>
        <w:rPr>
          <w:rFonts w:asciiTheme="majorBidi" w:hAnsiTheme="majorBidi" w:cstheme="majorBidi"/>
          <w:sz w:val="32"/>
          <w:szCs w:val="32"/>
          <w:u w:val="single"/>
        </w:rPr>
      </w:pPr>
    </w:p>
    <w:p w14:paraId="2DF76EC0" w14:textId="77777777" w:rsidR="00361BDB" w:rsidRDefault="00361BDB" w:rsidP="00B94292">
      <w:pPr>
        <w:pBdr>
          <w:top w:val="single" w:sz="4" w:space="1" w:color="auto"/>
          <w:bottom w:val="single" w:sz="4" w:space="1" w:color="auto"/>
        </w:pBdr>
        <w:rPr>
          <w:rFonts w:asciiTheme="majorBidi" w:hAnsiTheme="majorBidi" w:cstheme="majorBidi"/>
          <w:sz w:val="32"/>
          <w:szCs w:val="32"/>
          <w:u w:val="single"/>
        </w:rPr>
      </w:pPr>
    </w:p>
    <w:p w14:paraId="5D0F693C" w14:textId="724FBAC3" w:rsidR="000A4B05" w:rsidRDefault="00361BDB" w:rsidP="00B94292">
      <w:pPr>
        <w:pBdr>
          <w:top w:val="single" w:sz="4" w:space="1" w:color="auto"/>
          <w:bottom w:val="single" w:sz="4" w:space="1" w:color="auto"/>
        </w:pBdr>
        <w:rPr>
          <w:rFonts w:asciiTheme="majorBidi" w:hAnsiTheme="majorBidi" w:cstheme="majorBidi"/>
          <w:color w:val="C00000"/>
          <w:sz w:val="32"/>
          <w:szCs w:val="32"/>
          <w:u w:val="single"/>
        </w:rPr>
      </w:pPr>
      <w:r w:rsidRPr="00361BDB">
        <w:rPr>
          <w:rFonts w:asciiTheme="majorBidi" w:hAnsiTheme="majorBidi" w:cstheme="majorBidi"/>
          <w:color w:val="C00000"/>
          <w:sz w:val="32"/>
          <w:szCs w:val="32"/>
          <w:u w:val="single"/>
        </w:rPr>
        <w:t xml:space="preserve"> Design Topology</w:t>
      </w:r>
      <w:r>
        <w:rPr>
          <w:rFonts w:asciiTheme="majorBidi" w:hAnsiTheme="majorBidi" w:cstheme="majorBidi"/>
          <w:color w:val="C00000"/>
          <w:sz w:val="32"/>
          <w:szCs w:val="32"/>
          <w:u w:val="single"/>
        </w:rPr>
        <w:t>:</w:t>
      </w:r>
    </w:p>
    <w:p w14:paraId="77BCD022" w14:textId="2189ADF3" w:rsidR="00361BDB" w:rsidRDefault="00361BDB" w:rsidP="00B94292">
      <w:pPr>
        <w:pBdr>
          <w:top w:val="single" w:sz="4" w:space="1" w:color="auto"/>
          <w:bottom w:val="single" w:sz="4" w:space="1" w:color="auto"/>
        </w:pBdr>
        <w:rPr>
          <w:rFonts w:asciiTheme="majorBidi" w:hAnsiTheme="majorBidi" w:cstheme="majorBidi"/>
          <w:color w:val="C00000"/>
          <w:sz w:val="32"/>
          <w:szCs w:val="32"/>
          <w:u w:val="single"/>
        </w:rPr>
      </w:pPr>
    </w:p>
    <w:p w14:paraId="39E31806" w14:textId="582B5E1E" w:rsidR="00361BDB" w:rsidRPr="00361BDB" w:rsidRDefault="00361BDB" w:rsidP="00B94292">
      <w:pPr>
        <w:pBdr>
          <w:top w:val="single" w:sz="4" w:space="1" w:color="auto"/>
          <w:bottom w:val="single" w:sz="4" w:space="1" w:color="auto"/>
        </w:pBdr>
        <w:rPr>
          <w:rFonts w:asciiTheme="majorBidi" w:hAnsiTheme="majorBidi" w:cstheme="majorBidi"/>
          <w:color w:val="C00000"/>
          <w:sz w:val="32"/>
          <w:szCs w:val="32"/>
          <w:u w:val="single"/>
          <w:rtl/>
          <w:lang w:bidi="ar-EG"/>
        </w:rPr>
      </w:pPr>
      <w:r>
        <w:rPr>
          <w:noProof/>
        </w:rPr>
        <w:drawing>
          <wp:inline distT="0" distB="0" distL="0" distR="0" wp14:anchorId="12C696A5" wp14:editId="72624635">
            <wp:extent cx="5738900" cy="29908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4270" cy="2998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7F5E23" w14:textId="766ED0A1" w:rsidR="000A4B05" w:rsidRDefault="000A4B05" w:rsidP="00B94292">
      <w:pPr>
        <w:pBdr>
          <w:top w:val="single" w:sz="4" w:space="1" w:color="auto"/>
          <w:bottom w:val="single" w:sz="4" w:space="1" w:color="auto"/>
        </w:pBdr>
        <w:rPr>
          <w:rFonts w:asciiTheme="majorBidi" w:hAnsiTheme="majorBidi" w:cstheme="majorBidi"/>
          <w:sz w:val="32"/>
          <w:szCs w:val="32"/>
          <w:u w:val="single"/>
        </w:rPr>
      </w:pPr>
    </w:p>
    <w:p w14:paraId="0F62E905" w14:textId="4765BC4D" w:rsidR="000A4B05" w:rsidRDefault="000A4B05" w:rsidP="00B94292">
      <w:pPr>
        <w:pBdr>
          <w:top w:val="single" w:sz="4" w:space="1" w:color="auto"/>
          <w:bottom w:val="single" w:sz="4" w:space="1" w:color="auto"/>
        </w:pBdr>
        <w:rPr>
          <w:rFonts w:asciiTheme="majorBidi" w:hAnsiTheme="majorBidi" w:cstheme="majorBidi"/>
          <w:sz w:val="32"/>
          <w:szCs w:val="32"/>
          <w:u w:val="single"/>
        </w:rPr>
      </w:pPr>
    </w:p>
    <w:p w14:paraId="24F5B968" w14:textId="77777777" w:rsidR="00361BDB" w:rsidRDefault="00361BDB" w:rsidP="00B94292">
      <w:pPr>
        <w:pBdr>
          <w:top w:val="single" w:sz="4" w:space="1" w:color="auto"/>
          <w:bottom w:val="single" w:sz="4" w:space="1" w:color="auto"/>
        </w:pBdr>
        <w:rPr>
          <w:rFonts w:asciiTheme="majorBidi" w:hAnsiTheme="majorBidi" w:cstheme="majorBidi"/>
          <w:sz w:val="32"/>
          <w:szCs w:val="32"/>
          <w:u w:val="single"/>
        </w:rPr>
      </w:pPr>
    </w:p>
    <w:p w14:paraId="6008636D" w14:textId="3CDB29CF" w:rsidR="000A4B05" w:rsidRDefault="000A4B05" w:rsidP="00B94292">
      <w:pPr>
        <w:pBdr>
          <w:top w:val="single" w:sz="4" w:space="1" w:color="auto"/>
          <w:bottom w:val="single" w:sz="4" w:space="1" w:color="auto"/>
        </w:pBdr>
        <w:rPr>
          <w:rFonts w:asciiTheme="majorBidi" w:hAnsiTheme="majorBidi" w:cstheme="majorBidi"/>
          <w:sz w:val="32"/>
          <w:szCs w:val="32"/>
          <w:u w:val="single"/>
        </w:rPr>
      </w:pPr>
    </w:p>
    <w:p w14:paraId="3EDFC28A" w14:textId="293707E5" w:rsidR="000A4B05" w:rsidRDefault="000A4B05" w:rsidP="00B94292">
      <w:pPr>
        <w:pBdr>
          <w:top w:val="single" w:sz="4" w:space="1" w:color="auto"/>
          <w:bottom w:val="single" w:sz="4" w:space="1" w:color="auto"/>
        </w:pBdr>
        <w:rPr>
          <w:rFonts w:asciiTheme="majorBidi" w:hAnsiTheme="majorBidi" w:cstheme="majorBidi"/>
          <w:sz w:val="32"/>
          <w:szCs w:val="32"/>
          <w:u w:val="single"/>
        </w:rPr>
      </w:pPr>
    </w:p>
    <w:p w14:paraId="3F3694EA" w14:textId="2BFB9BBE" w:rsidR="000A4B05" w:rsidRDefault="000A4B05" w:rsidP="00B94292">
      <w:pPr>
        <w:pBdr>
          <w:top w:val="single" w:sz="4" w:space="1" w:color="auto"/>
          <w:bottom w:val="single" w:sz="4" w:space="1" w:color="auto"/>
        </w:pBdr>
        <w:rPr>
          <w:rFonts w:asciiTheme="majorBidi" w:hAnsiTheme="majorBidi" w:cstheme="majorBidi"/>
          <w:sz w:val="32"/>
          <w:szCs w:val="32"/>
          <w:u w:val="single"/>
        </w:rPr>
      </w:pPr>
    </w:p>
    <w:p w14:paraId="6E928D7B" w14:textId="074A9023" w:rsidR="000A4B05" w:rsidRDefault="000A4B05" w:rsidP="00B94292">
      <w:pPr>
        <w:pBdr>
          <w:top w:val="single" w:sz="4" w:space="1" w:color="auto"/>
          <w:bottom w:val="single" w:sz="4" w:space="1" w:color="auto"/>
        </w:pBdr>
        <w:rPr>
          <w:rFonts w:asciiTheme="majorBidi" w:hAnsiTheme="majorBidi" w:cstheme="majorBidi"/>
          <w:sz w:val="32"/>
          <w:szCs w:val="32"/>
          <w:u w:val="single"/>
        </w:rPr>
      </w:pPr>
    </w:p>
    <w:p w14:paraId="52884A48" w14:textId="51969581" w:rsidR="000A4B05" w:rsidRDefault="000A4B05" w:rsidP="00B94292">
      <w:pPr>
        <w:pBdr>
          <w:top w:val="single" w:sz="4" w:space="1" w:color="auto"/>
          <w:bottom w:val="single" w:sz="4" w:space="1" w:color="auto"/>
        </w:pBdr>
        <w:rPr>
          <w:rFonts w:asciiTheme="majorBidi" w:hAnsiTheme="majorBidi" w:cstheme="majorBidi"/>
          <w:sz w:val="32"/>
          <w:szCs w:val="32"/>
          <w:u w:val="single"/>
        </w:rPr>
      </w:pPr>
    </w:p>
    <w:p w14:paraId="18F25E8A" w14:textId="2521A475" w:rsidR="000A4B05" w:rsidRDefault="000A4B05" w:rsidP="00B94292">
      <w:pPr>
        <w:pBdr>
          <w:top w:val="single" w:sz="4" w:space="1" w:color="auto"/>
          <w:bottom w:val="single" w:sz="4" w:space="1" w:color="auto"/>
        </w:pBdr>
        <w:rPr>
          <w:rFonts w:asciiTheme="majorBidi" w:hAnsiTheme="majorBidi" w:cstheme="majorBidi"/>
          <w:sz w:val="32"/>
          <w:szCs w:val="32"/>
          <w:u w:val="single"/>
        </w:rPr>
      </w:pPr>
    </w:p>
    <w:p w14:paraId="16AEEB8E" w14:textId="4F8F7243" w:rsidR="000A4B05" w:rsidRDefault="000A4B05" w:rsidP="00B94292">
      <w:pPr>
        <w:pBdr>
          <w:top w:val="single" w:sz="4" w:space="1" w:color="auto"/>
          <w:bottom w:val="single" w:sz="4" w:space="1" w:color="auto"/>
        </w:pBdr>
        <w:rPr>
          <w:rFonts w:asciiTheme="majorBidi" w:hAnsiTheme="majorBidi" w:cstheme="majorBidi"/>
          <w:sz w:val="32"/>
          <w:szCs w:val="32"/>
          <w:u w:val="single"/>
        </w:rPr>
      </w:pPr>
    </w:p>
    <w:p w14:paraId="4D1F5FB6" w14:textId="47A7AE1F" w:rsidR="000A4B05" w:rsidRDefault="000A4B05" w:rsidP="00B94292">
      <w:pPr>
        <w:pBdr>
          <w:top w:val="single" w:sz="4" w:space="1" w:color="auto"/>
          <w:bottom w:val="single" w:sz="4" w:space="1" w:color="auto"/>
        </w:pBdr>
        <w:rPr>
          <w:rFonts w:asciiTheme="majorBidi" w:hAnsiTheme="majorBidi" w:cstheme="majorBidi"/>
          <w:sz w:val="32"/>
          <w:szCs w:val="32"/>
          <w:u w:val="single"/>
        </w:rPr>
      </w:pPr>
    </w:p>
    <w:p w14:paraId="06CFAF69" w14:textId="688901F2" w:rsidR="000A4B05" w:rsidRDefault="000A4B05" w:rsidP="00B94292">
      <w:pPr>
        <w:pBdr>
          <w:top w:val="single" w:sz="4" w:space="1" w:color="auto"/>
          <w:bottom w:val="single" w:sz="4" w:space="1" w:color="auto"/>
        </w:pBdr>
        <w:rPr>
          <w:rFonts w:asciiTheme="majorBidi" w:hAnsiTheme="majorBidi" w:cstheme="majorBidi"/>
          <w:sz w:val="32"/>
          <w:szCs w:val="32"/>
          <w:u w:val="single"/>
        </w:rPr>
      </w:pPr>
    </w:p>
    <w:p w14:paraId="6B1C8098" w14:textId="3F7E45B3" w:rsidR="000A4B05" w:rsidRDefault="000A4B05" w:rsidP="00B94292">
      <w:pPr>
        <w:pBdr>
          <w:top w:val="single" w:sz="4" w:space="1" w:color="auto"/>
          <w:bottom w:val="single" w:sz="4" w:space="1" w:color="auto"/>
        </w:pBdr>
        <w:rPr>
          <w:rFonts w:asciiTheme="majorBidi" w:hAnsiTheme="majorBidi" w:cstheme="majorBidi"/>
          <w:sz w:val="32"/>
          <w:szCs w:val="32"/>
          <w:u w:val="single"/>
        </w:rPr>
      </w:pPr>
    </w:p>
    <w:p w14:paraId="6A44AEE1" w14:textId="67F5D92F" w:rsidR="000A4B05" w:rsidRDefault="000A4B05" w:rsidP="00B94292">
      <w:pPr>
        <w:pBdr>
          <w:top w:val="single" w:sz="4" w:space="1" w:color="auto"/>
          <w:bottom w:val="single" w:sz="4" w:space="1" w:color="auto"/>
        </w:pBdr>
        <w:rPr>
          <w:rFonts w:asciiTheme="majorBidi" w:hAnsiTheme="majorBidi" w:cstheme="majorBidi"/>
          <w:sz w:val="32"/>
          <w:szCs w:val="32"/>
          <w:u w:val="single"/>
        </w:rPr>
      </w:pPr>
    </w:p>
    <w:p w14:paraId="5D99CC0B" w14:textId="7035B861" w:rsidR="000A4B05" w:rsidRDefault="000A4B05" w:rsidP="00B94292">
      <w:pPr>
        <w:pBdr>
          <w:top w:val="single" w:sz="4" w:space="1" w:color="auto"/>
          <w:bottom w:val="single" w:sz="4" w:space="1" w:color="auto"/>
        </w:pBdr>
        <w:rPr>
          <w:rFonts w:asciiTheme="majorBidi" w:hAnsiTheme="majorBidi" w:cstheme="majorBidi"/>
          <w:sz w:val="32"/>
          <w:szCs w:val="32"/>
          <w:u w:val="single"/>
        </w:rPr>
      </w:pPr>
    </w:p>
    <w:p w14:paraId="57EF6124" w14:textId="156E7E51" w:rsidR="000A4B05" w:rsidRDefault="000A4B05" w:rsidP="00B94292">
      <w:pPr>
        <w:pBdr>
          <w:top w:val="single" w:sz="4" w:space="1" w:color="auto"/>
          <w:bottom w:val="single" w:sz="4" w:space="1" w:color="auto"/>
        </w:pBdr>
        <w:rPr>
          <w:rFonts w:asciiTheme="majorBidi" w:hAnsiTheme="majorBidi" w:cstheme="majorBidi"/>
          <w:sz w:val="32"/>
          <w:szCs w:val="32"/>
          <w:u w:val="single"/>
        </w:rPr>
      </w:pPr>
    </w:p>
    <w:p w14:paraId="4AF0B3E7" w14:textId="0F3293E4" w:rsidR="000A4B05" w:rsidRDefault="000A4B05" w:rsidP="00B94292">
      <w:pPr>
        <w:pBdr>
          <w:top w:val="single" w:sz="4" w:space="1" w:color="auto"/>
          <w:bottom w:val="single" w:sz="4" w:space="1" w:color="auto"/>
        </w:pBdr>
        <w:rPr>
          <w:rFonts w:asciiTheme="majorBidi" w:hAnsiTheme="majorBidi" w:cstheme="majorBidi"/>
          <w:sz w:val="32"/>
          <w:szCs w:val="32"/>
          <w:u w:val="single"/>
        </w:rPr>
      </w:pPr>
    </w:p>
    <w:p w14:paraId="226045AE" w14:textId="625DF25C" w:rsidR="000A4B05" w:rsidRDefault="000A4B05" w:rsidP="00B94292">
      <w:pPr>
        <w:pBdr>
          <w:top w:val="single" w:sz="4" w:space="1" w:color="auto"/>
          <w:bottom w:val="single" w:sz="4" w:space="1" w:color="auto"/>
        </w:pBdr>
        <w:rPr>
          <w:rFonts w:asciiTheme="majorBidi" w:hAnsiTheme="majorBidi" w:cstheme="majorBidi"/>
          <w:sz w:val="32"/>
          <w:szCs w:val="32"/>
          <w:u w:val="single"/>
        </w:rPr>
      </w:pPr>
    </w:p>
    <w:p w14:paraId="49279E92" w14:textId="0FFB1724" w:rsidR="000A4B05" w:rsidRDefault="000A4B05" w:rsidP="00B94292">
      <w:pPr>
        <w:pBdr>
          <w:top w:val="single" w:sz="4" w:space="1" w:color="auto"/>
          <w:bottom w:val="single" w:sz="4" w:space="1" w:color="auto"/>
        </w:pBdr>
        <w:rPr>
          <w:rFonts w:asciiTheme="majorBidi" w:hAnsiTheme="majorBidi" w:cstheme="majorBidi"/>
          <w:sz w:val="32"/>
          <w:szCs w:val="32"/>
          <w:u w:val="single"/>
        </w:rPr>
      </w:pPr>
    </w:p>
    <w:p w14:paraId="58197459" w14:textId="77777777" w:rsidR="00B94292" w:rsidRDefault="00B94292" w:rsidP="00B94292">
      <w:pPr>
        <w:pBdr>
          <w:top w:val="single" w:sz="4" w:space="1" w:color="auto"/>
          <w:bottom w:val="single" w:sz="4" w:space="1" w:color="auto"/>
        </w:pBdr>
        <w:rPr>
          <w:rFonts w:asciiTheme="majorBidi" w:hAnsiTheme="majorBidi" w:cstheme="majorBidi"/>
          <w:sz w:val="32"/>
          <w:szCs w:val="32"/>
          <w:u w:val="single"/>
          <w:rtl/>
        </w:rPr>
      </w:pPr>
    </w:p>
    <w:p w14:paraId="244B3FB4" w14:textId="1369ACDE" w:rsidR="00361BDB" w:rsidRPr="00361BDB" w:rsidRDefault="00361BDB" w:rsidP="00B94292">
      <w:pPr>
        <w:pBdr>
          <w:top w:val="single" w:sz="4" w:space="1" w:color="auto"/>
          <w:bottom w:val="single" w:sz="4" w:space="1" w:color="auto"/>
        </w:pBdr>
        <w:rPr>
          <w:rFonts w:asciiTheme="majorBidi" w:hAnsiTheme="majorBidi" w:cstheme="majorBidi"/>
          <w:color w:val="C00000"/>
          <w:sz w:val="28"/>
          <w:szCs w:val="28"/>
          <w:u w:val="single"/>
        </w:rPr>
      </w:pPr>
      <w:r w:rsidRPr="00361BDB">
        <w:rPr>
          <w:rFonts w:asciiTheme="majorBidi" w:hAnsiTheme="majorBidi" w:cstheme="majorBidi"/>
          <w:color w:val="C00000"/>
          <w:sz w:val="28"/>
          <w:szCs w:val="28"/>
          <w:u w:val="single"/>
        </w:rPr>
        <w:t>Body Implementation &amp; Technical Details:</w:t>
      </w:r>
    </w:p>
    <w:p w14:paraId="62D528E6" w14:textId="511CEA87" w:rsidR="00361BDB" w:rsidRPr="00361BDB" w:rsidRDefault="00361BDB" w:rsidP="00B94292">
      <w:pPr>
        <w:pBdr>
          <w:top w:val="single" w:sz="4" w:space="1" w:color="auto"/>
          <w:bottom w:val="single" w:sz="4" w:space="1" w:color="auto"/>
        </w:pBdr>
        <w:rPr>
          <w:rFonts w:asciiTheme="majorBidi" w:hAnsiTheme="majorBidi" w:cstheme="majorBidi"/>
          <w:sz w:val="28"/>
          <w:szCs w:val="28"/>
        </w:rPr>
      </w:pPr>
    </w:p>
    <w:p w14:paraId="5373AED7" w14:textId="77777777" w:rsidR="00B94292" w:rsidRDefault="00B94292" w:rsidP="00B94292">
      <w:pPr>
        <w:pBdr>
          <w:top w:val="single" w:sz="4" w:space="1" w:color="auto"/>
          <w:bottom w:val="single" w:sz="4" w:space="1" w:color="auto"/>
        </w:pBdr>
        <w:rPr>
          <w:rFonts w:asciiTheme="majorBidi" w:hAnsiTheme="majorBidi" w:cstheme="majorBidi"/>
          <w:color w:val="C00000"/>
          <w:sz w:val="28"/>
          <w:szCs w:val="28"/>
          <w:rtl/>
        </w:rPr>
      </w:pPr>
    </w:p>
    <w:p w14:paraId="33C25907" w14:textId="539342BA" w:rsidR="00B94292" w:rsidRPr="00B94292" w:rsidRDefault="00B94292" w:rsidP="00B94292">
      <w:pPr>
        <w:pBdr>
          <w:top w:val="single" w:sz="4" w:space="1" w:color="auto"/>
          <w:bottom w:val="single" w:sz="4" w:space="1" w:color="auto"/>
        </w:pBdr>
        <w:rPr>
          <w:rFonts w:asciiTheme="majorBidi" w:hAnsiTheme="majorBidi" w:cstheme="majorBidi"/>
          <w:color w:val="C00000"/>
          <w:sz w:val="28"/>
          <w:szCs w:val="28"/>
        </w:rPr>
      </w:pPr>
      <w:r w:rsidRPr="00B94292">
        <w:rPr>
          <w:rFonts w:asciiTheme="majorBidi" w:hAnsiTheme="majorBidi" w:cstheme="majorBidi"/>
          <w:color w:val="C00000"/>
          <w:sz w:val="28"/>
          <w:szCs w:val="28"/>
        </w:rPr>
        <w:t>A. VLAN Segmentation</w:t>
      </w:r>
    </w:p>
    <w:p w14:paraId="41DE285A" w14:textId="77777777" w:rsidR="00B94292" w:rsidRPr="00B94292" w:rsidRDefault="00B94292" w:rsidP="00B94292">
      <w:pPr>
        <w:pBdr>
          <w:top w:val="single" w:sz="4" w:space="1" w:color="auto"/>
          <w:bottom w:val="single" w:sz="4" w:space="1" w:color="auto"/>
        </w:pBdr>
        <w:rPr>
          <w:rFonts w:asciiTheme="majorBidi" w:hAnsiTheme="majorBidi" w:cstheme="majorBidi"/>
          <w:sz w:val="28"/>
          <w:szCs w:val="28"/>
        </w:rPr>
      </w:pPr>
      <w:r w:rsidRPr="00B94292">
        <w:rPr>
          <w:rFonts w:asciiTheme="majorBidi" w:hAnsiTheme="majorBidi" w:cstheme="majorBidi"/>
          <w:sz w:val="28"/>
          <w:szCs w:val="28"/>
        </w:rPr>
        <w:t>To organize the network and reduce broadcast traffic, we implemented Virtual LANs (VLANs). Each faculty is assigned its own VLAN. This ensures that:</w:t>
      </w:r>
    </w:p>
    <w:p w14:paraId="02BED120" w14:textId="77777777" w:rsidR="00B94292" w:rsidRPr="00B94292" w:rsidRDefault="00B94292" w:rsidP="00B94292">
      <w:pPr>
        <w:pBdr>
          <w:top w:val="single" w:sz="4" w:space="1" w:color="auto"/>
          <w:bottom w:val="single" w:sz="4" w:space="1" w:color="auto"/>
        </w:pBdr>
        <w:rPr>
          <w:rFonts w:asciiTheme="majorBidi" w:hAnsiTheme="majorBidi" w:cstheme="majorBidi"/>
          <w:sz w:val="28"/>
          <w:szCs w:val="28"/>
        </w:rPr>
      </w:pPr>
    </w:p>
    <w:p w14:paraId="6D697697" w14:textId="77777777" w:rsidR="00B94292" w:rsidRPr="00B94292" w:rsidRDefault="00B94292" w:rsidP="00B94292">
      <w:pPr>
        <w:pBdr>
          <w:top w:val="single" w:sz="4" w:space="1" w:color="auto"/>
          <w:bottom w:val="single" w:sz="4" w:space="1" w:color="auto"/>
        </w:pBdr>
        <w:rPr>
          <w:rFonts w:asciiTheme="majorBidi" w:hAnsiTheme="majorBidi" w:cstheme="majorBidi"/>
          <w:sz w:val="28"/>
          <w:szCs w:val="28"/>
        </w:rPr>
      </w:pPr>
      <w:r w:rsidRPr="00B94292">
        <w:rPr>
          <w:rFonts w:asciiTheme="majorBidi" w:hAnsiTheme="majorBidi" w:cstheme="majorBidi"/>
          <w:sz w:val="28"/>
          <w:szCs w:val="28"/>
        </w:rPr>
        <w:t>Traffic from one faculty is isolated from others for security.</w:t>
      </w:r>
    </w:p>
    <w:p w14:paraId="01F76105" w14:textId="77777777" w:rsidR="00B94292" w:rsidRPr="00B94292" w:rsidRDefault="00B94292" w:rsidP="00B94292">
      <w:pPr>
        <w:pBdr>
          <w:top w:val="single" w:sz="4" w:space="1" w:color="auto"/>
          <w:bottom w:val="single" w:sz="4" w:space="1" w:color="auto"/>
        </w:pBdr>
        <w:rPr>
          <w:rFonts w:asciiTheme="majorBidi" w:hAnsiTheme="majorBidi" w:cstheme="majorBidi"/>
          <w:sz w:val="28"/>
          <w:szCs w:val="28"/>
        </w:rPr>
      </w:pPr>
    </w:p>
    <w:p w14:paraId="0A519F10" w14:textId="77777777" w:rsidR="00B94292" w:rsidRPr="00B94292" w:rsidRDefault="00B94292" w:rsidP="00B94292">
      <w:pPr>
        <w:pBdr>
          <w:top w:val="single" w:sz="4" w:space="1" w:color="auto"/>
          <w:bottom w:val="single" w:sz="4" w:space="1" w:color="auto"/>
        </w:pBdr>
        <w:rPr>
          <w:rFonts w:asciiTheme="majorBidi" w:hAnsiTheme="majorBidi" w:cstheme="majorBidi"/>
          <w:sz w:val="28"/>
          <w:szCs w:val="28"/>
        </w:rPr>
      </w:pPr>
      <w:r w:rsidRPr="00B94292">
        <w:rPr>
          <w:rFonts w:asciiTheme="majorBidi" w:hAnsiTheme="majorBidi" w:cstheme="majorBidi"/>
          <w:sz w:val="28"/>
          <w:szCs w:val="28"/>
        </w:rPr>
        <w:t>Network management is simplified by grouping users based on their department rather than their physical location.</w:t>
      </w:r>
    </w:p>
    <w:p w14:paraId="784FDCAA" w14:textId="77777777" w:rsidR="00B94292" w:rsidRPr="00B94292" w:rsidRDefault="00B94292" w:rsidP="00B94292">
      <w:pPr>
        <w:pBdr>
          <w:top w:val="single" w:sz="4" w:space="1" w:color="auto"/>
          <w:bottom w:val="single" w:sz="4" w:space="1" w:color="auto"/>
        </w:pBdr>
        <w:rPr>
          <w:rFonts w:asciiTheme="majorBidi" w:hAnsiTheme="majorBidi" w:cstheme="majorBidi"/>
          <w:sz w:val="28"/>
          <w:szCs w:val="28"/>
        </w:rPr>
      </w:pPr>
    </w:p>
    <w:p w14:paraId="2AD14AE7" w14:textId="77777777" w:rsidR="00B94292" w:rsidRPr="00B94292" w:rsidRDefault="00B94292" w:rsidP="00B94292">
      <w:pPr>
        <w:pBdr>
          <w:top w:val="single" w:sz="4" w:space="1" w:color="auto"/>
          <w:bottom w:val="single" w:sz="4" w:space="1" w:color="auto"/>
        </w:pBdr>
        <w:rPr>
          <w:rFonts w:asciiTheme="majorBidi" w:hAnsiTheme="majorBidi" w:cstheme="majorBidi"/>
          <w:sz w:val="28"/>
          <w:szCs w:val="28"/>
        </w:rPr>
      </w:pPr>
      <w:r w:rsidRPr="00B94292">
        <w:rPr>
          <w:rFonts w:asciiTheme="majorBidi" w:hAnsiTheme="majorBidi" w:cstheme="majorBidi"/>
          <w:sz w:val="28"/>
          <w:szCs w:val="28"/>
        </w:rPr>
        <w:t>Trunking Protocol (802.1Q): Configured on the links between switches to carry traffic for all VLANs across the backbone.</w:t>
      </w:r>
    </w:p>
    <w:p w14:paraId="3A3352DD" w14:textId="77777777" w:rsidR="00B94292" w:rsidRPr="00B94292" w:rsidRDefault="00B94292" w:rsidP="00B94292">
      <w:pPr>
        <w:pBdr>
          <w:top w:val="single" w:sz="4" w:space="1" w:color="auto"/>
          <w:bottom w:val="single" w:sz="4" w:space="1" w:color="auto"/>
        </w:pBdr>
        <w:rPr>
          <w:rFonts w:asciiTheme="majorBidi" w:hAnsiTheme="majorBidi" w:cstheme="majorBidi"/>
          <w:color w:val="C00000"/>
          <w:sz w:val="28"/>
          <w:szCs w:val="28"/>
        </w:rPr>
      </w:pPr>
    </w:p>
    <w:p w14:paraId="7A89DAFF" w14:textId="77777777" w:rsidR="00B94292" w:rsidRDefault="00B94292" w:rsidP="00B94292">
      <w:pPr>
        <w:pBdr>
          <w:top w:val="single" w:sz="4" w:space="1" w:color="auto"/>
          <w:bottom w:val="single" w:sz="4" w:space="1" w:color="auto"/>
        </w:pBdr>
        <w:rPr>
          <w:rFonts w:asciiTheme="majorBidi" w:hAnsiTheme="majorBidi" w:cstheme="majorBidi"/>
          <w:color w:val="C00000"/>
          <w:sz w:val="28"/>
          <w:szCs w:val="28"/>
          <w:rtl/>
        </w:rPr>
      </w:pPr>
    </w:p>
    <w:p w14:paraId="39BD490F" w14:textId="77777777" w:rsidR="00B94292" w:rsidRDefault="00B94292" w:rsidP="00B94292">
      <w:pPr>
        <w:pBdr>
          <w:top w:val="single" w:sz="4" w:space="1" w:color="auto"/>
          <w:bottom w:val="single" w:sz="4" w:space="1" w:color="auto"/>
        </w:pBdr>
        <w:rPr>
          <w:rFonts w:asciiTheme="majorBidi" w:hAnsiTheme="majorBidi" w:cstheme="majorBidi"/>
          <w:color w:val="C00000"/>
          <w:sz w:val="28"/>
          <w:szCs w:val="28"/>
          <w:rtl/>
        </w:rPr>
      </w:pPr>
    </w:p>
    <w:p w14:paraId="5DFEC50B" w14:textId="15A36DF0" w:rsidR="00B94292" w:rsidRPr="00B94292" w:rsidRDefault="00B94292" w:rsidP="00B94292">
      <w:pPr>
        <w:pBdr>
          <w:top w:val="single" w:sz="4" w:space="1" w:color="auto"/>
          <w:bottom w:val="single" w:sz="4" w:space="1" w:color="auto"/>
        </w:pBdr>
        <w:rPr>
          <w:rFonts w:asciiTheme="majorBidi" w:hAnsiTheme="majorBidi" w:cstheme="majorBidi"/>
          <w:color w:val="C00000"/>
          <w:sz w:val="28"/>
          <w:szCs w:val="28"/>
        </w:rPr>
      </w:pPr>
      <w:r w:rsidRPr="00B94292">
        <w:rPr>
          <w:rFonts w:asciiTheme="majorBidi" w:hAnsiTheme="majorBidi" w:cstheme="majorBidi"/>
          <w:color w:val="C00000"/>
          <w:sz w:val="28"/>
          <w:szCs w:val="28"/>
        </w:rPr>
        <w:t>B. IP Addressing &amp; Subnetting</w:t>
      </w:r>
    </w:p>
    <w:p w14:paraId="11DA3242" w14:textId="77777777" w:rsidR="00B94292" w:rsidRPr="00B94292" w:rsidRDefault="00B94292" w:rsidP="00B94292">
      <w:pPr>
        <w:pBdr>
          <w:top w:val="single" w:sz="4" w:space="1" w:color="auto"/>
          <w:bottom w:val="single" w:sz="4" w:space="1" w:color="auto"/>
        </w:pBdr>
        <w:rPr>
          <w:rFonts w:asciiTheme="majorBidi" w:hAnsiTheme="majorBidi" w:cstheme="majorBidi"/>
          <w:sz w:val="28"/>
          <w:szCs w:val="28"/>
        </w:rPr>
      </w:pPr>
      <w:r w:rsidRPr="00B94292">
        <w:rPr>
          <w:rFonts w:asciiTheme="majorBidi" w:hAnsiTheme="majorBidi" w:cstheme="majorBidi"/>
          <w:sz w:val="28"/>
          <w:szCs w:val="28"/>
        </w:rPr>
        <w:t>We applied a Subnetting strategy to divide the main network address into smaller, manageable subnets.</w:t>
      </w:r>
    </w:p>
    <w:p w14:paraId="7AC6B9BB" w14:textId="77777777" w:rsidR="00B94292" w:rsidRPr="00B94292" w:rsidRDefault="00B94292" w:rsidP="00B94292">
      <w:pPr>
        <w:pBdr>
          <w:top w:val="single" w:sz="4" w:space="1" w:color="auto"/>
          <w:bottom w:val="single" w:sz="4" w:space="1" w:color="auto"/>
        </w:pBdr>
        <w:rPr>
          <w:rFonts w:asciiTheme="majorBidi" w:hAnsiTheme="majorBidi" w:cstheme="majorBidi"/>
          <w:sz w:val="28"/>
          <w:szCs w:val="28"/>
        </w:rPr>
      </w:pPr>
    </w:p>
    <w:p w14:paraId="34D03E22" w14:textId="77777777" w:rsidR="00B94292" w:rsidRPr="00B94292" w:rsidRDefault="00B94292" w:rsidP="00B94292">
      <w:pPr>
        <w:pBdr>
          <w:top w:val="single" w:sz="4" w:space="1" w:color="auto"/>
          <w:bottom w:val="single" w:sz="4" w:space="1" w:color="auto"/>
        </w:pBdr>
        <w:rPr>
          <w:rFonts w:asciiTheme="majorBidi" w:hAnsiTheme="majorBidi" w:cstheme="majorBidi"/>
          <w:sz w:val="28"/>
          <w:szCs w:val="28"/>
        </w:rPr>
      </w:pPr>
      <w:r w:rsidRPr="00B94292">
        <w:rPr>
          <w:rFonts w:asciiTheme="majorBidi" w:hAnsiTheme="majorBidi" w:cstheme="majorBidi"/>
          <w:color w:val="C00000"/>
          <w:sz w:val="28"/>
          <w:szCs w:val="28"/>
        </w:rPr>
        <w:t xml:space="preserve">Strategy: </w:t>
      </w:r>
      <w:r w:rsidRPr="00B94292">
        <w:rPr>
          <w:rFonts w:asciiTheme="majorBidi" w:hAnsiTheme="majorBidi" w:cstheme="majorBidi"/>
          <w:sz w:val="28"/>
          <w:szCs w:val="28"/>
        </w:rPr>
        <w:t>Each faculty was assigned a specific subnet range.</w:t>
      </w:r>
    </w:p>
    <w:p w14:paraId="33EC7A4A" w14:textId="77777777" w:rsidR="00B94292" w:rsidRPr="00B94292" w:rsidRDefault="00B94292" w:rsidP="00B94292">
      <w:pPr>
        <w:pBdr>
          <w:top w:val="single" w:sz="4" w:space="1" w:color="auto"/>
          <w:bottom w:val="single" w:sz="4" w:space="1" w:color="auto"/>
        </w:pBdr>
        <w:rPr>
          <w:rFonts w:asciiTheme="majorBidi" w:hAnsiTheme="majorBidi" w:cstheme="majorBidi"/>
          <w:sz w:val="28"/>
          <w:szCs w:val="28"/>
        </w:rPr>
      </w:pPr>
    </w:p>
    <w:p w14:paraId="121C3DDB" w14:textId="77777777" w:rsidR="00B94292" w:rsidRPr="00B94292" w:rsidRDefault="00B94292" w:rsidP="00B94292">
      <w:pPr>
        <w:pBdr>
          <w:top w:val="single" w:sz="4" w:space="1" w:color="auto"/>
          <w:bottom w:val="single" w:sz="4" w:space="1" w:color="auto"/>
        </w:pBdr>
        <w:rPr>
          <w:rFonts w:asciiTheme="majorBidi" w:hAnsiTheme="majorBidi" w:cstheme="majorBidi"/>
          <w:sz w:val="28"/>
          <w:szCs w:val="28"/>
        </w:rPr>
      </w:pPr>
      <w:r w:rsidRPr="00B94292">
        <w:rPr>
          <w:rFonts w:asciiTheme="majorBidi" w:hAnsiTheme="majorBidi" w:cstheme="majorBidi"/>
          <w:color w:val="C00000"/>
          <w:sz w:val="28"/>
          <w:szCs w:val="28"/>
        </w:rPr>
        <w:t xml:space="preserve">Efficiency: </w:t>
      </w:r>
      <w:r w:rsidRPr="00B94292">
        <w:rPr>
          <w:rFonts w:asciiTheme="majorBidi" w:hAnsiTheme="majorBidi" w:cstheme="majorBidi"/>
          <w:sz w:val="28"/>
          <w:szCs w:val="28"/>
        </w:rPr>
        <w:t>Using Subnetting helped us reduce IP address wasting and improved network security by creating clear boundaries between different departments.</w:t>
      </w:r>
    </w:p>
    <w:p w14:paraId="0C324FC7" w14:textId="77777777" w:rsidR="00B94292" w:rsidRDefault="00B94292" w:rsidP="00B94292">
      <w:pPr>
        <w:pBdr>
          <w:top w:val="single" w:sz="4" w:space="1" w:color="auto"/>
          <w:bottom w:val="single" w:sz="4" w:space="1" w:color="auto"/>
        </w:pBdr>
        <w:rPr>
          <w:rFonts w:asciiTheme="majorBidi" w:hAnsiTheme="majorBidi" w:cstheme="majorBidi"/>
          <w:sz w:val="28"/>
          <w:szCs w:val="28"/>
          <w:rtl/>
        </w:rPr>
      </w:pPr>
    </w:p>
    <w:p w14:paraId="506DA23C" w14:textId="16B3D656" w:rsidR="00B94292" w:rsidRPr="00B94292" w:rsidRDefault="00B94292" w:rsidP="00B94292">
      <w:pPr>
        <w:pBdr>
          <w:top w:val="single" w:sz="4" w:space="1" w:color="auto"/>
          <w:bottom w:val="single" w:sz="4" w:space="1" w:color="auto"/>
        </w:pBdr>
        <w:rPr>
          <w:rFonts w:asciiTheme="majorBidi" w:hAnsiTheme="majorBidi" w:cstheme="majorBidi"/>
          <w:sz w:val="28"/>
          <w:szCs w:val="28"/>
        </w:rPr>
      </w:pPr>
      <w:r w:rsidRPr="00B94292">
        <w:rPr>
          <w:rFonts w:asciiTheme="majorBidi" w:hAnsiTheme="majorBidi" w:cstheme="majorBidi"/>
          <w:color w:val="C00000"/>
          <w:sz w:val="28"/>
          <w:szCs w:val="28"/>
        </w:rPr>
        <w:t xml:space="preserve">Gateway: </w:t>
      </w:r>
      <w:r w:rsidRPr="00B94292">
        <w:rPr>
          <w:rFonts w:asciiTheme="majorBidi" w:hAnsiTheme="majorBidi" w:cstheme="majorBidi"/>
          <w:sz w:val="28"/>
          <w:szCs w:val="28"/>
        </w:rPr>
        <w:t>Each subnet has a designated default gateway configured on the Layer 3 device to allow inter-department communication.</w:t>
      </w:r>
    </w:p>
    <w:p w14:paraId="18F5B409" w14:textId="77777777" w:rsidR="00B94292" w:rsidRPr="00B94292" w:rsidRDefault="00B94292" w:rsidP="00B94292">
      <w:pPr>
        <w:pBdr>
          <w:top w:val="single" w:sz="4" w:space="1" w:color="auto"/>
          <w:bottom w:val="single" w:sz="4" w:space="1" w:color="auto"/>
        </w:pBdr>
        <w:rPr>
          <w:rFonts w:asciiTheme="majorBidi" w:hAnsiTheme="majorBidi" w:cstheme="majorBidi"/>
          <w:sz w:val="28"/>
          <w:szCs w:val="28"/>
        </w:rPr>
      </w:pPr>
    </w:p>
    <w:p w14:paraId="0BAFA71F" w14:textId="77777777" w:rsidR="00B94292" w:rsidRDefault="00B94292" w:rsidP="00B94292">
      <w:pPr>
        <w:pBdr>
          <w:top w:val="single" w:sz="4" w:space="1" w:color="auto"/>
          <w:bottom w:val="single" w:sz="4" w:space="1" w:color="auto"/>
        </w:pBdr>
        <w:rPr>
          <w:rFonts w:asciiTheme="majorBidi" w:hAnsiTheme="majorBidi" w:cstheme="majorBidi"/>
          <w:color w:val="C00000"/>
          <w:sz w:val="28"/>
          <w:szCs w:val="28"/>
          <w:rtl/>
        </w:rPr>
      </w:pPr>
    </w:p>
    <w:p w14:paraId="250887C0" w14:textId="7412AE25" w:rsidR="00B94292" w:rsidRPr="00B94292" w:rsidRDefault="00B94292" w:rsidP="00B94292">
      <w:pPr>
        <w:pBdr>
          <w:top w:val="single" w:sz="4" w:space="1" w:color="auto"/>
          <w:bottom w:val="single" w:sz="4" w:space="1" w:color="auto"/>
        </w:pBdr>
        <w:rPr>
          <w:rFonts w:asciiTheme="majorBidi" w:hAnsiTheme="majorBidi" w:cstheme="majorBidi"/>
          <w:color w:val="C00000"/>
          <w:sz w:val="28"/>
          <w:szCs w:val="28"/>
        </w:rPr>
      </w:pPr>
      <w:r w:rsidRPr="00B94292">
        <w:rPr>
          <w:rFonts w:asciiTheme="majorBidi" w:hAnsiTheme="majorBidi" w:cstheme="majorBidi"/>
          <w:color w:val="C00000"/>
          <w:sz w:val="28"/>
          <w:szCs w:val="28"/>
        </w:rPr>
        <w:t>C. Inter-VLAN Routing</w:t>
      </w:r>
    </w:p>
    <w:p w14:paraId="534C995B" w14:textId="77777777" w:rsidR="00B94292" w:rsidRPr="00B94292" w:rsidRDefault="00B94292" w:rsidP="00B94292">
      <w:pPr>
        <w:pBdr>
          <w:top w:val="single" w:sz="4" w:space="1" w:color="auto"/>
          <w:bottom w:val="single" w:sz="4" w:space="1" w:color="auto"/>
        </w:pBdr>
        <w:rPr>
          <w:rFonts w:asciiTheme="majorBidi" w:hAnsiTheme="majorBidi" w:cstheme="majorBidi"/>
          <w:sz w:val="28"/>
          <w:szCs w:val="28"/>
        </w:rPr>
      </w:pPr>
      <w:r w:rsidRPr="00B94292">
        <w:rPr>
          <w:rFonts w:asciiTheme="majorBidi" w:hAnsiTheme="majorBidi" w:cstheme="majorBidi"/>
          <w:sz w:val="28"/>
          <w:szCs w:val="28"/>
        </w:rPr>
        <w:t>Since VLANs are isolated by default, we configured Inter-VLAN Routing (using a Multilayer Switch or Router) to allow students and staff in different faculties to communicate when necessary (e.g., accessing a central university server).</w:t>
      </w:r>
    </w:p>
    <w:p w14:paraId="71059C8E" w14:textId="77777777" w:rsidR="00B94292" w:rsidRDefault="00B94292" w:rsidP="00B94292">
      <w:pPr>
        <w:pBdr>
          <w:top w:val="single" w:sz="4" w:space="1" w:color="auto"/>
          <w:bottom w:val="single" w:sz="4" w:space="1" w:color="auto"/>
        </w:pBdr>
        <w:rPr>
          <w:rFonts w:asciiTheme="majorBidi" w:hAnsiTheme="majorBidi" w:cstheme="majorBidi"/>
          <w:sz w:val="28"/>
          <w:szCs w:val="28"/>
          <w:rtl/>
        </w:rPr>
      </w:pPr>
    </w:p>
    <w:p w14:paraId="5B3F97AB" w14:textId="77777777" w:rsidR="00B94292" w:rsidRDefault="00B94292" w:rsidP="00B94292">
      <w:pPr>
        <w:pBdr>
          <w:top w:val="single" w:sz="4" w:space="1" w:color="auto"/>
          <w:bottom w:val="single" w:sz="4" w:space="1" w:color="auto"/>
        </w:pBdr>
        <w:rPr>
          <w:rFonts w:asciiTheme="majorBidi" w:hAnsiTheme="majorBidi" w:cstheme="majorBidi"/>
          <w:color w:val="C00000"/>
          <w:sz w:val="28"/>
          <w:szCs w:val="28"/>
          <w:rtl/>
        </w:rPr>
      </w:pPr>
    </w:p>
    <w:p w14:paraId="72B782ED" w14:textId="77777777" w:rsidR="00B94292" w:rsidRDefault="00B94292" w:rsidP="00B94292">
      <w:pPr>
        <w:pBdr>
          <w:top w:val="single" w:sz="4" w:space="1" w:color="auto"/>
          <w:bottom w:val="single" w:sz="4" w:space="1" w:color="auto"/>
        </w:pBdr>
        <w:rPr>
          <w:rFonts w:asciiTheme="majorBidi" w:hAnsiTheme="majorBidi" w:cstheme="majorBidi"/>
          <w:color w:val="C00000"/>
          <w:sz w:val="28"/>
          <w:szCs w:val="28"/>
          <w:rtl/>
        </w:rPr>
      </w:pPr>
    </w:p>
    <w:p w14:paraId="3A879FE9" w14:textId="77777777" w:rsidR="00B94292" w:rsidRDefault="00B94292" w:rsidP="00B94292">
      <w:pPr>
        <w:pBdr>
          <w:top w:val="single" w:sz="4" w:space="1" w:color="auto"/>
          <w:bottom w:val="single" w:sz="4" w:space="1" w:color="auto"/>
        </w:pBdr>
        <w:rPr>
          <w:rFonts w:asciiTheme="majorBidi" w:hAnsiTheme="majorBidi" w:cstheme="majorBidi"/>
          <w:color w:val="C00000"/>
          <w:sz w:val="28"/>
          <w:szCs w:val="28"/>
          <w:rtl/>
        </w:rPr>
      </w:pPr>
    </w:p>
    <w:p w14:paraId="4684E7D5" w14:textId="77777777" w:rsidR="00B94292" w:rsidRDefault="00B94292" w:rsidP="00B94292">
      <w:pPr>
        <w:pBdr>
          <w:top w:val="single" w:sz="4" w:space="1" w:color="auto"/>
          <w:bottom w:val="single" w:sz="4" w:space="1" w:color="auto"/>
        </w:pBdr>
        <w:rPr>
          <w:rFonts w:asciiTheme="majorBidi" w:hAnsiTheme="majorBidi" w:cstheme="majorBidi"/>
          <w:color w:val="C00000"/>
          <w:sz w:val="28"/>
          <w:szCs w:val="28"/>
          <w:rtl/>
        </w:rPr>
      </w:pPr>
    </w:p>
    <w:p w14:paraId="77893BFC" w14:textId="77777777" w:rsidR="00B94292" w:rsidRDefault="00B94292" w:rsidP="00B94292">
      <w:pPr>
        <w:pBdr>
          <w:top w:val="single" w:sz="4" w:space="1" w:color="auto"/>
          <w:bottom w:val="single" w:sz="4" w:space="1" w:color="auto"/>
        </w:pBdr>
        <w:rPr>
          <w:rFonts w:asciiTheme="majorBidi" w:hAnsiTheme="majorBidi" w:cstheme="majorBidi"/>
          <w:color w:val="C00000"/>
          <w:sz w:val="28"/>
          <w:szCs w:val="28"/>
          <w:rtl/>
        </w:rPr>
      </w:pPr>
    </w:p>
    <w:p w14:paraId="3259E9D9" w14:textId="77777777" w:rsidR="00B94292" w:rsidRDefault="00B94292" w:rsidP="00B94292">
      <w:pPr>
        <w:pBdr>
          <w:top w:val="single" w:sz="4" w:space="1" w:color="auto"/>
          <w:bottom w:val="single" w:sz="4" w:space="1" w:color="auto"/>
        </w:pBdr>
        <w:rPr>
          <w:rFonts w:asciiTheme="majorBidi" w:hAnsiTheme="majorBidi" w:cstheme="majorBidi"/>
          <w:color w:val="C00000"/>
          <w:sz w:val="28"/>
          <w:szCs w:val="28"/>
          <w:rtl/>
        </w:rPr>
      </w:pPr>
    </w:p>
    <w:p w14:paraId="7D5DD594" w14:textId="67C34B2C" w:rsidR="00B94292" w:rsidRPr="00B94292" w:rsidRDefault="00B94292" w:rsidP="00B94292">
      <w:pPr>
        <w:pBdr>
          <w:top w:val="single" w:sz="4" w:space="1" w:color="auto"/>
          <w:bottom w:val="single" w:sz="4" w:space="1" w:color="auto"/>
        </w:pBdr>
        <w:rPr>
          <w:rFonts w:asciiTheme="majorBidi" w:hAnsiTheme="majorBidi" w:cstheme="majorBidi"/>
          <w:color w:val="C00000"/>
          <w:sz w:val="28"/>
          <w:szCs w:val="28"/>
        </w:rPr>
      </w:pPr>
      <w:r w:rsidRPr="00B94292">
        <w:rPr>
          <w:rFonts w:asciiTheme="majorBidi" w:hAnsiTheme="majorBidi" w:cstheme="majorBidi"/>
          <w:color w:val="C00000"/>
          <w:sz w:val="28"/>
          <w:szCs w:val="28"/>
        </w:rPr>
        <w:t>D. Connectivity Testing (Validation)</w:t>
      </w:r>
    </w:p>
    <w:p w14:paraId="13D779EB" w14:textId="77777777" w:rsidR="00B94292" w:rsidRPr="00B94292" w:rsidRDefault="00B94292" w:rsidP="00B94292">
      <w:pPr>
        <w:pBdr>
          <w:top w:val="single" w:sz="4" w:space="1" w:color="auto"/>
          <w:bottom w:val="single" w:sz="4" w:space="1" w:color="auto"/>
        </w:pBdr>
        <w:rPr>
          <w:rFonts w:asciiTheme="majorBidi" w:hAnsiTheme="majorBidi" w:cstheme="majorBidi"/>
          <w:sz w:val="28"/>
          <w:szCs w:val="28"/>
        </w:rPr>
      </w:pPr>
      <w:r w:rsidRPr="00B94292">
        <w:rPr>
          <w:rFonts w:asciiTheme="majorBidi" w:hAnsiTheme="majorBidi" w:cstheme="majorBidi"/>
          <w:sz w:val="28"/>
          <w:szCs w:val="28"/>
        </w:rPr>
        <w:t>To verify that the configuration is correct, we performed the following tests:</w:t>
      </w:r>
    </w:p>
    <w:p w14:paraId="06646A10" w14:textId="77777777" w:rsidR="00B94292" w:rsidRPr="00B94292" w:rsidRDefault="00B94292" w:rsidP="00B94292">
      <w:pPr>
        <w:pBdr>
          <w:top w:val="single" w:sz="4" w:space="1" w:color="auto"/>
          <w:bottom w:val="single" w:sz="4" w:space="1" w:color="auto"/>
        </w:pBdr>
        <w:rPr>
          <w:rFonts w:asciiTheme="majorBidi" w:hAnsiTheme="majorBidi" w:cstheme="majorBidi"/>
          <w:sz w:val="28"/>
          <w:szCs w:val="28"/>
        </w:rPr>
      </w:pPr>
      <w:r w:rsidRPr="00B94292">
        <w:rPr>
          <w:rFonts w:asciiTheme="majorBidi" w:hAnsiTheme="majorBidi" w:cstheme="majorBidi"/>
          <w:sz w:val="28"/>
          <w:szCs w:val="28"/>
        </w:rPr>
        <w:t>Ping Test (Same VLAN): Successful communication between PCs within the same Scientific Lab.</w:t>
      </w:r>
    </w:p>
    <w:p w14:paraId="68E208E2" w14:textId="77777777" w:rsidR="00B94292" w:rsidRPr="00B94292" w:rsidRDefault="00B94292" w:rsidP="00B94292">
      <w:pPr>
        <w:pBdr>
          <w:top w:val="single" w:sz="4" w:space="1" w:color="auto"/>
          <w:bottom w:val="single" w:sz="4" w:space="1" w:color="auto"/>
        </w:pBdr>
        <w:rPr>
          <w:rFonts w:asciiTheme="majorBidi" w:hAnsiTheme="majorBidi" w:cstheme="majorBidi"/>
          <w:sz w:val="28"/>
          <w:szCs w:val="28"/>
        </w:rPr>
      </w:pPr>
      <w:r w:rsidRPr="00B94292">
        <w:rPr>
          <w:rFonts w:asciiTheme="majorBidi" w:hAnsiTheme="majorBidi" w:cstheme="majorBidi"/>
          <w:sz w:val="28"/>
          <w:szCs w:val="28"/>
        </w:rPr>
        <w:t>Ping Test (Different VLANs): Successful communication between a PC in one faculty and a PC in another, proving that routing is working correctly.</w:t>
      </w:r>
    </w:p>
    <w:p w14:paraId="427BAEA0" w14:textId="77777777" w:rsidR="00B94292" w:rsidRPr="00B94292" w:rsidRDefault="00B94292" w:rsidP="00B94292">
      <w:pPr>
        <w:pBdr>
          <w:top w:val="single" w:sz="4" w:space="1" w:color="auto"/>
          <w:bottom w:val="single" w:sz="4" w:space="1" w:color="auto"/>
        </w:pBdr>
        <w:rPr>
          <w:rFonts w:asciiTheme="majorBidi" w:hAnsiTheme="majorBidi" w:cstheme="majorBidi"/>
          <w:sz w:val="28"/>
          <w:szCs w:val="28"/>
        </w:rPr>
      </w:pPr>
    </w:p>
    <w:p w14:paraId="46821AF0" w14:textId="1DE718E1" w:rsidR="000A4B05" w:rsidRPr="00B94292" w:rsidRDefault="00B94292" w:rsidP="00B94292">
      <w:pPr>
        <w:pBdr>
          <w:top w:val="single" w:sz="4" w:space="1" w:color="auto"/>
          <w:bottom w:val="single" w:sz="4" w:space="1" w:color="auto"/>
        </w:pBdr>
        <w:rPr>
          <w:rFonts w:asciiTheme="majorBidi" w:hAnsiTheme="majorBidi" w:cstheme="majorBidi"/>
          <w:sz w:val="28"/>
          <w:szCs w:val="28"/>
        </w:rPr>
      </w:pPr>
      <w:r w:rsidRPr="00B94292">
        <w:rPr>
          <w:rFonts w:asciiTheme="majorBidi" w:hAnsiTheme="majorBidi" w:cstheme="majorBidi"/>
          <w:sz w:val="28"/>
          <w:szCs w:val="28"/>
        </w:rPr>
        <w:t>Trace Route: Used to track the path of the packets and ensure they are taking the most efficient route through the core switches.</w:t>
      </w:r>
    </w:p>
    <w:p w14:paraId="080624CB" w14:textId="6EBE3970" w:rsidR="000A4B05" w:rsidRDefault="000A4B05" w:rsidP="00B94292">
      <w:pPr>
        <w:pBdr>
          <w:top w:val="single" w:sz="4" w:space="1" w:color="auto"/>
          <w:bottom w:val="single" w:sz="4" w:space="1" w:color="auto"/>
        </w:pBdr>
        <w:rPr>
          <w:rFonts w:asciiTheme="majorBidi" w:hAnsiTheme="majorBidi" w:cstheme="majorBidi"/>
          <w:sz w:val="32"/>
          <w:szCs w:val="32"/>
          <w:u w:val="single"/>
        </w:rPr>
      </w:pPr>
    </w:p>
    <w:p w14:paraId="0C9311F9" w14:textId="77777777" w:rsidR="000A4B05" w:rsidRPr="006F7949" w:rsidRDefault="000A4B05" w:rsidP="00B94292">
      <w:pPr>
        <w:pBdr>
          <w:top w:val="single" w:sz="4" w:space="1" w:color="auto"/>
          <w:bottom w:val="single" w:sz="4" w:space="1" w:color="auto"/>
        </w:pBdr>
        <w:rPr>
          <w:rFonts w:asciiTheme="majorBidi" w:hAnsiTheme="majorBidi" w:cstheme="majorBidi"/>
          <w:sz w:val="32"/>
          <w:szCs w:val="32"/>
          <w:u w:val="single"/>
        </w:rPr>
      </w:pPr>
    </w:p>
    <w:sectPr w:rsidR="000A4B05" w:rsidRPr="006F7949">
      <w:head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5CD4D7" w14:textId="77777777" w:rsidR="00881EC4" w:rsidRDefault="00881EC4" w:rsidP="005101F2">
      <w:r>
        <w:separator/>
      </w:r>
    </w:p>
  </w:endnote>
  <w:endnote w:type="continuationSeparator" w:id="0">
    <w:p w14:paraId="7EF05F73" w14:textId="77777777" w:rsidR="00881EC4" w:rsidRDefault="00881EC4" w:rsidP="005101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0444F8" w14:textId="77777777" w:rsidR="00881EC4" w:rsidRDefault="00881EC4" w:rsidP="005101F2">
      <w:r>
        <w:separator/>
      </w:r>
    </w:p>
  </w:footnote>
  <w:footnote w:type="continuationSeparator" w:id="0">
    <w:p w14:paraId="3F74A576" w14:textId="77777777" w:rsidR="00881EC4" w:rsidRDefault="00881EC4" w:rsidP="005101F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F66C3F" w14:textId="1E36BB8B" w:rsidR="005101F2" w:rsidRPr="005101F2" w:rsidRDefault="005101F2" w:rsidP="005101F2">
    <w:pPr>
      <w:pStyle w:val="afc"/>
      <w:rPr>
        <w:noProof/>
        <w:color w:val="000000" w:themeColor="text1"/>
        <w:sz w:val="24"/>
        <w:szCs w:val="24"/>
      </w:rPr>
    </w:pPr>
    <w:r w:rsidRPr="005101F2">
      <w:rPr>
        <w:noProof/>
        <w:color w:val="000000" w:themeColor="text1"/>
        <w:sz w:val="24"/>
        <w:szCs w:val="24"/>
      </w:rPr>
      <w:drawing>
        <wp:anchor distT="0" distB="0" distL="114300" distR="114300" simplePos="0" relativeHeight="251658240" behindDoc="1" locked="0" layoutInCell="1" allowOverlap="1" wp14:anchorId="0BE0A5BD" wp14:editId="687B31C8">
          <wp:simplePos x="0" y="0"/>
          <wp:positionH relativeFrom="column">
            <wp:posOffset>-556260</wp:posOffset>
          </wp:positionH>
          <wp:positionV relativeFrom="paragraph">
            <wp:posOffset>-365760</wp:posOffset>
          </wp:positionV>
          <wp:extent cx="1051560" cy="1051560"/>
          <wp:effectExtent l="0" t="0" r="0" b="0"/>
          <wp:wrapTight wrapText="bothSides">
            <wp:wrapPolygon edited="0">
              <wp:start x="0" y="0"/>
              <wp:lineTo x="0" y="21130"/>
              <wp:lineTo x="21130" y="21130"/>
              <wp:lineTo x="21130" y="0"/>
              <wp:lineTo x="0" y="0"/>
            </wp:wrapPolygon>
          </wp:wrapTight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51560" cy="10515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5101F2">
      <w:rPr>
        <w:noProof/>
        <w:color w:val="000000" w:themeColor="text1"/>
        <w:sz w:val="24"/>
        <w:szCs w:val="24"/>
      </w:rPr>
      <w:drawing>
        <wp:anchor distT="0" distB="0" distL="114300" distR="114300" simplePos="0" relativeHeight="251659264" behindDoc="1" locked="0" layoutInCell="1" allowOverlap="1" wp14:anchorId="3FF36A7B" wp14:editId="1BDC2ED6">
          <wp:simplePos x="0" y="0"/>
          <wp:positionH relativeFrom="column">
            <wp:posOffset>5539740</wp:posOffset>
          </wp:positionH>
          <wp:positionV relativeFrom="paragraph">
            <wp:posOffset>-368300</wp:posOffset>
          </wp:positionV>
          <wp:extent cx="1024255" cy="1031240"/>
          <wp:effectExtent l="0" t="0" r="4445" b="0"/>
          <wp:wrapTight wrapText="bothSides">
            <wp:wrapPolygon edited="0">
              <wp:start x="0" y="0"/>
              <wp:lineTo x="0" y="21148"/>
              <wp:lineTo x="21292" y="21148"/>
              <wp:lineTo x="21292" y="0"/>
              <wp:lineTo x="0" y="0"/>
            </wp:wrapPolygon>
          </wp:wrapTight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24255" cy="103124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5101F2">
      <w:rPr>
        <w:noProof/>
        <w:color w:val="000000" w:themeColor="text1"/>
        <w:sz w:val="24"/>
        <w:szCs w:val="24"/>
      </w:rPr>
      <w:t xml:space="preserve">Zewail City of Science and Technology                                                             </w:t>
    </w:r>
  </w:p>
  <w:p w14:paraId="2F5A2C57" w14:textId="6454318E" w:rsidR="005101F2" w:rsidRPr="005101F2" w:rsidRDefault="005101F2" w:rsidP="005101F2">
    <w:pPr>
      <w:pStyle w:val="afc"/>
      <w:rPr>
        <w:rFonts w:asciiTheme="majorBidi" w:hAnsiTheme="majorBidi" w:cstheme="majorBidi"/>
        <w:color w:val="0070C0"/>
        <w:sz w:val="28"/>
        <w:szCs w:val="28"/>
      </w:rPr>
    </w:pPr>
    <w:r w:rsidRPr="005101F2">
      <w:rPr>
        <w:noProof/>
        <w:color w:val="0070C0"/>
      </w:rPr>
      <w:t xml:space="preserve">                                             </w:t>
    </w:r>
    <w:r w:rsidRPr="005101F2">
      <w:rPr>
        <w:rFonts w:asciiTheme="majorBidi" w:hAnsiTheme="majorBidi" w:cstheme="majorBidi"/>
        <w:color w:val="0070C0"/>
        <w:sz w:val="28"/>
        <w:szCs w:val="28"/>
      </w:rPr>
      <w:t>Compute Networks Project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6F128CC0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DAA0AA1C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C6928A4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75ACA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217AC73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D4E1D3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680C027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4F5E5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CA7202F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4CE3B8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2B515D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081A78F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0B2F3CA6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15C5697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298929E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2EDE304E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6" w15:restartNumberingAfterBreak="0">
    <w:nsid w:val="3AEB0273"/>
    <w:multiLevelType w:val="multilevel"/>
    <w:tmpl w:val="526206A0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7" w15:restartNumberingAfterBreak="0">
    <w:nsid w:val="43F8503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484C4F29"/>
    <w:multiLevelType w:val="multilevel"/>
    <w:tmpl w:val="D8061F64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9" w15:restartNumberingAfterBreak="0">
    <w:nsid w:val="567F1229"/>
    <w:multiLevelType w:val="hybridMultilevel"/>
    <w:tmpl w:val="C3F665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9350CFB"/>
    <w:multiLevelType w:val="multilevel"/>
    <w:tmpl w:val="9DF09F08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1" w15:restartNumberingAfterBreak="0">
    <w:nsid w:val="5DEC6B47"/>
    <w:multiLevelType w:val="multilevel"/>
    <w:tmpl w:val="604E1C0A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2" w15:restartNumberingAfterBreak="0">
    <w:nsid w:val="6E9514D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7D8C2C6D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 w16cid:durableId="2139373677">
    <w:abstractNumId w:val="20"/>
  </w:num>
  <w:num w:numId="2" w16cid:durableId="1775780357">
    <w:abstractNumId w:val="12"/>
  </w:num>
  <w:num w:numId="3" w16cid:durableId="1162425520">
    <w:abstractNumId w:val="10"/>
  </w:num>
  <w:num w:numId="4" w16cid:durableId="58794190">
    <w:abstractNumId w:val="22"/>
  </w:num>
  <w:num w:numId="5" w16cid:durableId="1011564916">
    <w:abstractNumId w:val="13"/>
  </w:num>
  <w:num w:numId="6" w16cid:durableId="1465998707">
    <w:abstractNumId w:val="16"/>
  </w:num>
  <w:num w:numId="7" w16cid:durableId="446121860">
    <w:abstractNumId w:val="18"/>
  </w:num>
  <w:num w:numId="8" w16cid:durableId="22634882">
    <w:abstractNumId w:val="9"/>
  </w:num>
  <w:num w:numId="9" w16cid:durableId="1486311139">
    <w:abstractNumId w:val="7"/>
  </w:num>
  <w:num w:numId="10" w16cid:durableId="920724633">
    <w:abstractNumId w:val="6"/>
  </w:num>
  <w:num w:numId="11" w16cid:durableId="230627892">
    <w:abstractNumId w:val="5"/>
  </w:num>
  <w:num w:numId="12" w16cid:durableId="1705640597">
    <w:abstractNumId w:val="4"/>
  </w:num>
  <w:num w:numId="13" w16cid:durableId="636834697">
    <w:abstractNumId w:val="8"/>
  </w:num>
  <w:num w:numId="14" w16cid:durableId="2117090253">
    <w:abstractNumId w:val="3"/>
  </w:num>
  <w:num w:numId="15" w16cid:durableId="709259160">
    <w:abstractNumId w:val="2"/>
  </w:num>
  <w:num w:numId="16" w16cid:durableId="1591624740">
    <w:abstractNumId w:val="1"/>
  </w:num>
  <w:num w:numId="17" w16cid:durableId="1890727168">
    <w:abstractNumId w:val="0"/>
  </w:num>
  <w:num w:numId="18" w16cid:durableId="621040735">
    <w:abstractNumId w:val="14"/>
  </w:num>
  <w:num w:numId="19" w16cid:durableId="1074278773">
    <w:abstractNumId w:val="15"/>
  </w:num>
  <w:num w:numId="20" w16cid:durableId="1801339784">
    <w:abstractNumId w:val="21"/>
  </w:num>
  <w:num w:numId="21" w16cid:durableId="1125462350">
    <w:abstractNumId w:val="17"/>
  </w:num>
  <w:num w:numId="22" w16cid:durableId="1185629022">
    <w:abstractNumId w:val="11"/>
  </w:num>
  <w:num w:numId="23" w16cid:durableId="834493493">
    <w:abstractNumId w:val="23"/>
  </w:num>
  <w:num w:numId="24" w16cid:durableId="36641602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attachedTemplate r:id="rId1"/>
  <w:revisionView w:inkAnnotations="0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01F2"/>
    <w:rsid w:val="000A4B05"/>
    <w:rsid w:val="00361BDB"/>
    <w:rsid w:val="005101F2"/>
    <w:rsid w:val="00645252"/>
    <w:rsid w:val="006D3D74"/>
    <w:rsid w:val="006F7949"/>
    <w:rsid w:val="0083569A"/>
    <w:rsid w:val="00881EC4"/>
    <w:rsid w:val="00947C21"/>
    <w:rsid w:val="00A9204E"/>
    <w:rsid w:val="00B13611"/>
    <w:rsid w:val="00B94292"/>
    <w:rsid w:val="00D43AAB"/>
    <w:rsid w:val="00EA50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;"/>
  <w14:docId w14:val="5ACDB1BE"/>
  <w15:chartTrackingRefBased/>
  <w15:docId w15:val="{CCE003AD-BD2F-46E1-9395-0D7DF97259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3569A"/>
  </w:style>
  <w:style w:type="paragraph" w:styleId="1">
    <w:name w:val="heading 1"/>
    <w:basedOn w:val="a"/>
    <w:next w:val="a"/>
    <w:link w:val="1Char"/>
    <w:uiPriority w:val="9"/>
    <w:qFormat/>
    <w:rsid w:val="006D3D7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6D3D7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paragraph" w:styleId="3">
    <w:name w:val="heading 3"/>
    <w:basedOn w:val="a"/>
    <w:next w:val="a"/>
    <w:link w:val="3Char"/>
    <w:uiPriority w:val="9"/>
    <w:unhideWhenUsed/>
    <w:qFormat/>
    <w:rsid w:val="006D3D7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link w:val="4Char"/>
    <w:uiPriority w:val="9"/>
    <w:unhideWhenUsed/>
    <w:qFormat/>
    <w:rsid w:val="006D3D7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5">
    <w:name w:val="heading 5"/>
    <w:basedOn w:val="a"/>
    <w:next w:val="a"/>
    <w:link w:val="5Char"/>
    <w:uiPriority w:val="9"/>
    <w:unhideWhenUsed/>
    <w:qFormat/>
    <w:rsid w:val="006D3D74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1F4E79" w:themeColor="accent1" w:themeShade="80"/>
    </w:rPr>
  </w:style>
  <w:style w:type="paragraph" w:styleId="6">
    <w:name w:val="heading 6"/>
    <w:basedOn w:val="a"/>
    <w:next w:val="a"/>
    <w:link w:val="6Char"/>
    <w:uiPriority w:val="9"/>
    <w:unhideWhenUsed/>
    <w:qFormat/>
    <w:rsid w:val="006D3D74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7">
    <w:name w:val="heading 7"/>
    <w:basedOn w:val="a"/>
    <w:next w:val="a"/>
    <w:link w:val="7Char"/>
    <w:uiPriority w:val="9"/>
    <w:unhideWhenUsed/>
    <w:qFormat/>
    <w:rsid w:val="006D3D74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8">
    <w:name w:val="heading 8"/>
    <w:basedOn w:val="a"/>
    <w:next w:val="a"/>
    <w:link w:val="8Char"/>
    <w:uiPriority w:val="9"/>
    <w:unhideWhenUsed/>
    <w:qFormat/>
    <w:rsid w:val="006D3D74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9">
    <w:name w:val="heading 9"/>
    <w:basedOn w:val="a"/>
    <w:next w:val="a"/>
    <w:link w:val="9Char"/>
    <w:uiPriority w:val="9"/>
    <w:unhideWhenUsed/>
    <w:qFormat/>
    <w:rsid w:val="006D3D74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6D3D74"/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character" w:customStyle="1" w:styleId="2Char">
    <w:name w:val="عنوان 2 Char"/>
    <w:basedOn w:val="a0"/>
    <w:link w:val="2"/>
    <w:uiPriority w:val="9"/>
    <w:rsid w:val="006D3D74"/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character" w:customStyle="1" w:styleId="3Char">
    <w:name w:val="عنوان 3 Char"/>
    <w:basedOn w:val="a0"/>
    <w:link w:val="3"/>
    <w:uiPriority w:val="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4Char">
    <w:name w:val="عنوان 4 Char"/>
    <w:basedOn w:val="a0"/>
    <w:link w:val="4"/>
    <w:uiPriority w:val="9"/>
    <w:rsid w:val="006D3D7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customStyle="1" w:styleId="5Char">
    <w:name w:val="عنوان 5 Char"/>
    <w:basedOn w:val="a0"/>
    <w:link w:val="5"/>
    <w:uiPriority w:val="9"/>
    <w:rsid w:val="006D3D74"/>
    <w:rPr>
      <w:rFonts w:asciiTheme="majorHAnsi" w:eastAsiaTheme="majorEastAsia" w:hAnsiTheme="majorHAnsi" w:cstheme="majorBidi"/>
      <w:color w:val="1F4E79" w:themeColor="accent1" w:themeShade="80"/>
    </w:rPr>
  </w:style>
  <w:style w:type="character" w:customStyle="1" w:styleId="6Char">
    <w:name w:val="عنوان 6 Char"/>
    <w:basedOn w:val="a0"/>
    <w:link w:val="6"/>
    <w:uiPriority w:val="9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7Char">
    <w:name w:val="عنوان 7 Char"/>
    <w:basedOn w:val="a0"/>
    <w:link w:val="7"/>
    <w:uiPriority w:val="9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8Char">
    <w:name w:val="عنوان 8 Char"/>
    <w:basedOn w:val="a0"/>
    <w:link w:val="8"/>
    <w:uiPriority w:val="9"/>
    <w:rsid w:val="00645252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9Char">
    <w:name w:val="عنوان 9 Char"/>
    <w:basedOn w:val="a0"/>
    <w:link w:val="9"/>
    <w:uiPriority w:val="9"/>
    <w:rsid w:val="00645252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a3">
    <w:name w:val="Title"/>
    <w:basedOn w:val="a"/>
    <w:next w:val="a"/>
    <w:link w:val="Char"/>
    <w:uiPriority w:val="10"/>
    <w:qFormat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Char0">
    <w:name w:val="عنوان فرعي Char"/>
    <w:basedOn w:val="a0"/>
    <w:link w:val="a4"/>
    <w:uiPriority w:val="11"/>
    <w:rPr>
      <w:rFonts w:eastAsiaTheme="minorEastAsia"/>
      <w:color w:val="5A5A5A" w:themeColor="text1" w:themeTint="A5"/>
      <w:spacing w:val="15"/>
    </w:rPr>
  </w:style>
  <w:style w:type="character" w:styleId="a5">
    <w:name w:val="Subtle Emphasis"/>
    <w:basedOn w:val="a0"/>
    <w:uiPriority w:val="19"/>
    <w:qFormat/>
    <w:rPr>
      <w:i/>
      <w:iCs/>
      <w:color w:val="404040" w:themeColor="text1" w:themeTint="BF"/>
    </w:rPr>
  </w:style>
  <w:style w:type="character" w:styleId="a6">
    <w:name w:val="Emphasis"/>
    <w:basedOn w:val="a0"/>
    <w:uiPriority w:val="20"/>
    <w:qFormat/>
    <w:rPr>
      <w:i/>
      <w:iCs/>
    </w:rPr>
  </w:style>
  <w:style w:type="character" w:styleId="a7">
    <w:name w:val="Intense Emphasis"/>
    <w:basedOn w:val="a0"/>
    <w:uiPriority w:val="21"/>
    <w:qFormat/>
    <w:rsid w:val="00645252"/>
    <w:rPr>
      <w:i/>
      <w:iCs/>
      <w:color w:val="1F4E79" w:themeColor="accent1" w:themeShade="80"/>
    </w:rPr>
  </w:style>
  <w:style w:type="character" w:styleId="a8">
    <w:name w:val="Strong"/>
    <w:basedOn w:val="a0"/>
    <w:uiPriority w:val="22"/>
    <w:qFormat/>
    <w:rPr>
      <w:b/>
      <w:bCs/>
    </w:rPr>
  </w:style>
  <w:style w:type="paragraph" w:styleId="a9">
    <w:name w:val="Quote"/>
    <w:basedOn w:val="a"/>
    <w:next w:val="a"/>
    <w:link w:val="Char1"/>
    <w:uiPriority w:val="29"/>
    <w:qFormat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9"/>
    <w:uiPriority w:val="29"/>
    <w:rPr>
      <w:i/>
      <w:iCs/>
      <w:color w:val="404040" w:themeColor="text1" w:themeTint="BF"/>
    </w:rPr>
  </w:style>
  <w:style w:type="paragraph" w:styleId="aa">
    <w:name w:val="Intense Quote"/>
    <w:basedOn w:val="a"/>
    <w:next w:val="a"/>
    <w:link w:val="Char2"/>
    <w:uiPriority w:val="30"/>
    <w:qFormat/>
    <w:rsid w:val="00645252"/>
    <w:pPr>
      <w:pBdr>
        <w:top w:val="single" w:sz="4" w:space="10" w:color="1F4E79" w:themeColor="accent1" w:themeShade="80"/>
        <w:bottom w:val="single" w:sz="4" w:space="10" w:color="1F4E79" w:themeColor="accent1" w:themeShade="80"/>
      </w:pBdr>
      <w:spacing w:before="360" w:after="360"/>
      <w:ind w:left="864" w:right="864"/>
      <w:jc w:val="center"/>
    </w:pPr>
    <w:rPr>
      <w:i/>
      <w:iCs/>
      <w:color w:val="1F4E79" w:themeColor="accent1" w:themeShade="80"/>
    </w:rPr>
  </w:style>
  <w:style w:type="character" w:customStyle="1" w:styleId="Char2">
    <w:name w:val="اقتباس مكثف Char"/>
    <w:basedOn w:val="a0"/>
    <w:link w:val="aa"/>
    <w:uiPriority w:val="30"/>
    <w:rsid w:val="00645252"/>
    <w:rPr>
      <w:i/>
      <w:iCs/>
      <w:color w:val="1F4E79" w:themeColor="accent1" w:themeShade="80"/>
    </w:rPr>
  </w:style>
  <w:style w:type="character" w:styleId="ab">
    <w:name w:val="Subtle Reference"/>
    <w:basedOn w:val="a0"/>
    <w:uiPriority w:val="31"/>
    <w:qFormat/>
    <w:rPr>
      <w:smallCaps/>
      <w:color w:val="5A5A5A" w:themeColor="text1" w:themeTint="A5"/>
    </w:rPr>
  </w:style>
  <w:style w:type="character" w:styleId="ac">
    <w:name w:val="Intense Reference"/>
    <w:basedOn w:val="a0"/>
    <w:uiPriority w:val="32"/>
    <w:qFormat/>
    <w:rsid w:val="00645252"/>
    <w:rPr>
      <w:b/>
      <w:bCs/>
      <w:caps w:val="0"/>
      <w:smallCaps/>
      <w:color w:val="1F4E79" w:themeColor="accent1" w:themeShade="80"/>
      <w:spacing w:val="5"/>
    </w:rPr>
  </w:style>
  <w:style w:type="character" w:styleId="ad">
    <w:name w:val="Book Title"/>
    <w:basedOn w:val="a0"/>
    <w:uiPriority w:val="33"/>
    <w:qFormat/>
    <w:rPr>
      <w:b/>
      <w:bCs/>
      <w:i/>
      <w:iCs/>
      <w:spacing w:val="5"/>
    </w:rPr>
  </w:style>
  <w:style w:type="character" w:styleId="Hyperlink">
    <w:name w:val="Hyperlink"/>
    <w:basedOn w:val="a0"/>
    <w:uiPriority w:val="99"/>
    <w:unhideWhenUsed/>
    <w:rsid w:val="00645252"/>
    <w:rPr>
      <w:color w:val="1F4E79" w:themeColor="accent1" w:themeShade="80"/>
      <w:u w:val="single"/>
    </w:rPr>
  </w:style>
  <w:style w:type="character" w:styleId="ae">
    <w:name w:val="FollowedHyperlink"/>
    <w:basedOn w:val="a0"/>
    <w:uiPriority w:val="99"/>
    <w:unhideWhenUsed/>
    <w:rPr>
      <w:color w:val="954F72" w:themeColor="followedHyperlink"/>
      <w:u w:val="single"/>
    </w:rPr>
  </w:style>
  <w:style w:type="paragraph" w:styleId="af">
    <w:name w:val="caption"/>
    <w:basedOn w:val="a"/>
    <w:next w:val="a"/>
    <w:uiPriority w:val="35"/>
    <w:unhideWhenUsed/>
    <w:qFormat/>
    <w:rsid w:val="00645252"/>
    <w:pPr>
      <w:spacing w:after="200"/>
    </w:pPr>
    <w:rPr>
      <w:i/>
      <w:iCs/>
      <w:color w:val="44546A" w:themeColor="text2"/>
      <w:szCs w:val="18"/>
    </w:rPr>
  </w:style>
  <w:style w:type="paragraph" w:styleId="af0">
    <w:name w:val="Balloon Text"/>
    <w:basedOn w:val="a"/>
    <w:link w:val="Char3"/>
    <w:uiPriority w:val="99"/>
    <w:semiHidden/>
    <w:unhideWhenUsed/>
    <w:rsid w:val="00645252"/>
    <w:rPr>
      <w:rFonts w:ascii="Segoe UI" w:hAnsi="Segoe UI" w:cs="Segoe UI"/>
      <w:szCs w:val="18"/>
    </w:rPr>
  </w:style>
  <w:style w:type="character" w:customStyle="1" w:styleId="Char3">
    <w:name w:val="نص في بالون Char"/>
    <w:basedOn w:val="a0"/>
    <w:link w:val="af0"/>
    <w:uiPriority w:val="99"/>
    <w:semiHidden/>
    <w:rsid w:val="00645252"/>
    <w:rPr>
      <w:rFonts w:ascii="Segoe UI" w:hAnsi="Segoe UI" w:cs="Segoe UI"/>
      <w:szCs w:val="18"/>
    </w:rPr>
  </w:style>
  <w:style w:type="paragraph" w:styleId="af1">
    <w:name w:val="Block Text"/>
    <w:basedOn w:val="a"/>
    <w:uiPriority w:val="99"/>
    <w:semiHidden/>
    <w:unhideWhenUsed/>
    <w:rsid w:val="00645252"/>
    <w:pPr>
      <w:pBdr>
        <w:top w:val="single" w:sz="2" w:space="10" w:color="5B9BD5" w:themeColor="accent1" w:shadow="1" w:frame="1"/>
        <w:left w:val="single" w:sz="2" w:space="10" w:color="5B9BD5" w:themeColor="accent1" w:shadow="1" w:frame="1"/>
        <w:bottom w:val="single" w:sz="2" w:space="10" w:color="5B9BD5" w:themeColor="accent1" w:shadow="1" w:frame="1"/>
        <w:right w:val="single" w:sz="2" w:space="10" w:color="5B9BD5" w:themeColor="accent1" w:shadow="1" w:frame="1"/>
      </w:pBdr>
      <w:ind w:left="1152" w:right="1152"/>
    </w:pPr>
    <w:rPr>
      <w:rFonts w:eastAsiaTheme="minorEastAsia"/>
      <w:i/>
      <w:iCs/>
      <w:color w:val="1F4E79" w:themeColor="accent1" w:themeShade="80"/>
    </w:rPr>
  </w:style>
  <w:style w:type="paragraph" w:styleId="30">
    <w:name w:val="Body Text 3"/>
    <w:basedOn w:val="a"/>
    <w:link w:val="3Char0"/>
    <w:uiPriority w:val="99"/>
    <w:semiHidden/>
    <w:unhideWhenUsed/>
    <w:rsid w:val="00645252"/>
    <w:pPr>
      <w:spacing w:after="120"/>
    </w:pPr>
    <w:rPr>
      <w:szCs w:val="16"/>
    </w:rPr>
  </w:style>
  <w:style w:type="character" w:customStyle="1" w:styleId="3Char0">
    <w:name w:val="نص أساسي 3 Char"/>
    <w:basedOn w:val="a0"/>
    <w:link w:val="30"/>
    <w:uiPriority w:val="99"/>
    <w:semiHidden/>
    <w:rsid w:val="00645252"/>
    <w:rPr>
      <w:szCs w:val="16"/>
    </w:rPr>
  </w:style>
  <w:style w:type="paragraph" w:styleId="31">
    <w:name w:val="Body Text Indent 3"/>
    <w:basedOn w:val="a"/>
    <w:link w:val="3Char1"/>
    <w:uiPriority w:val="99"/>
    <w:semiHidden/>
    <w:unhideWhenUsed/>
    <w:rsid w:val="00645252"/>
    <w:pPr>
      <w:spacing w:after="120"/>
      <w:ind w:left="360"/>
    </w:pPr>
    <w:rPr>
      <w:szCs w:val="16"/>
    </w:rPr>
  </w:style>
  <w:style w:type="character" w:customStyle="1" w:styleId="3Char1">
    <w:name w:val="نص أساسي بمسافة بادئة 3 Char"/>
    <w:basedOn w:val="a0"/>
    <w:link w:val="31"/>
    <w:uiPriority w:val="99"/>
    <w:semiHidden/>
    <w:rsid w:val="00645252"/>
    <w:rPr>
      <w:szCs w:val="16"/>
    </w:rPr>
  </w:style>
  <w:style w:type="character" w:styleId="af2">
    <w:name w:val="annotation reference"/>
    <w:basedOn w:val="a0"/>
    <w:uiPriority w:val="99"/>
    <w:semiHidden/>
    <w:unhideWhenUsed/>
    <w:rsid w:val="00645252"/>
    <w:rPr>
      <w:sz w:val="22"/>
      <w:szCs w:val="16"/>
    </w:rPr>
  </w:style>
  <w:style w:type="paragraph" w:styleId="af3">
    <w:name w:val="annotation text"/>
    <w:basedOn w:val="a"/>
    <w:link w:val="Char4"/>
    <w:uiPriority w:val="99"/>
    <w:semiHidden/>
    <w:unhideWhenUsed/>
    <w:rsid w:val="00645252"/>
    <w:rPr>
      <w:szCs w:val="20"/>
    </w:rPr>
  </w:style>
  <w:style w:type="character" w:customStyle="1" w:styleId="Char4">
    <w:name w:val="نص تعليق Char"/>
    <w:basedOn w:val="a0"/>
    <w:link w:val="af3"/>
    <w:uiPriority w:val="99"/>
    <w:semiHidden/>
    <w:rsid w:val="00645252"/>
    <w:rPr>
      <w:szCs w:val="20"/>
    </w:rPr>
  </w:style>
  <w:style w:type="paragraph" w:styleId="af4">
    <w:name w:val="annotation subject"/>
    <w:basedOn w:val="af3"/>
    <w:next w:val="af3"/>
    <w:link w:val="Char5"/>
    <w:uiPriority w:val="99"/>
    <w:semiHidden/>
    <w:unhideWhenUsed/>
    <w:rsid w:val="00645252"/>
    <w:rPr>
      <w:b/>
      <w:bCs/>
    </w:rPr>
  </w:style>
  <w:style w:type="character" w:customStyle="1" w:styleId="Char5">
    <w:name w:val="موضوع تعليق Char"/>
    <w:basedOn w:val="Char4"/>
    <w:link w:val="af4"/>
    <w:uiPriority w:val="99"/>
    <w:semiHidden/>
    <w:rsid w:val="00645252"/>
    <w:rPr>
      <w:b/>
      <w:bCs/>
      <w:szCs w:val="20"/>
    </w:rPr>
  </w:style>
  <w:style w:type="paragraph" w:styleId="af5">
    <w:name w:val="Document Map"/>
    <w:basedOn w:val="a"/>
    <w:link w:val="Char6"/>
    <w:uiPriority w:val="99"/>
    <w:semiHidden/>
    <w:unhideWhenUsed/>
    <w:rsid w:val="00645252"/>
    <w:rPr>
      <w:rFonts w:ascii="Segoe UI" w:hAnsi="Segoe UI" w:cs="Segoe UI"/>
      <w:szCs w:val="16"/>
    </w:rPr>
  </w:style>
  <w:style w:type="character" w:customStyle="1" w:styleId="Char6">
    <w:name w:val="خريطة المستند Char"/>
    <w:basedOn w:val="a0"/>
    <w:link w:val="af5"/>
    <w:uiPriority w:val="99"/>
    <w:semiHidden/>
    <w:rsid w:val="00645252"/>
    <w:rPr>
      <w:rFonts w:ascii="Segoe UI" w:hAnsi="Segoe UI" w:cs="Segoe UI"/>
      <w:szCs w:val="16"/>
    </w:rPr>
  </w:style>
  <w:style w:type="paragraph" w:styleId="af6">
    <w:name w:val="endnote text"/>
    <w:basedOn w:val="a"/>
    <w:link w:val="Char7"/>
    <w:uiPriority w:val="99"/>
    <w:semiHidden/>
    <w:unhideWhenUsed/>
    <w:rsid w:val="00645252"/>
    <w:rPr>
      <w:szCs w:val="20"/>
    </w:rPr>
  </w:style>
  <w:style w:type="character" w:customStyle="1" w:styleId="Char7">
    <w:name w:val="نص تعليق ختامي Char"/>
    <w:basedOn w:val="a0"/>
    <w:link w:val="af6"/>
    <w:uiPriority w:val="99"/>
    <w:semiHidden/>
    <w:rsid w:val="00645252"/>
    <w:rPr>
      <w:szCs w:val="20"/>
    </w:rPr>
  </w:style>
  <w:style w:type="paragraph" w:styleId="af7">
    <w:name w:val="envelope return"/>
    <w:basedOn w:val="a"/>
    <w:uiPriority w:val="99"/>
    <w:semiHidden/>
    <w:unhideWhenUsed/>
    <w:rsid w:val="00645252"/>
    <w:rPr>
      <w:rFonts w:asciiTheme="majorHAnsi" w:eastAsiaTheme="majorEastAsia" w:hAnsiTheme="majorHAnsi" w:cstheme="majorBidi"/>
      <w:szCs w:val="20"/>
    </w:rPr>
  </w:style>
  <w:style w:type="paragraph" w:styleId="af8">
    <w:name w:val="footnote text"/>
    <w:basedOn w:val="a"/>
    <w:link w:val="Char8"/>
    <w:uiPriority w:val="99"/>
    <w:semiHidden/>
    <w:unhideWhenUsed/>
    <w:rsid w:val="00645252"/>
    <w:rPr>
      <w:szCs w:val="20"/>
    </w:rPr>
  </w:style>
  <w:style w:type="character" w:customStyle="1" w:styleId="Char8">
    <w:name w:val="نص حاشية سفلية Char"/>
    <w:basedOn w:val="a0"/>
    <w:link w:val="af8"/>
    <w:uiPriority w:val="99"/>
    <w:semiHidden/>
    <w:rsid w:val="00645252"/>
    <w:rPr>
      <w:szCs w:val="20"/>
    </w:rPr>
  </w:style>
  <w:style w:type="character" w:styleId="HTMLCode">
    <w:name w:val="HTML Code"/>
    <w:basedOn w:val="a0"/>
    <w:uiPriority w:val="99"/>
    <w:semiHidden/>
    <w:unhideWhenUsed/>
    <w:rsid w:val="00645252"/>
    <w:rPr>
      <w:rFonts w:ascii="Consolas" w:hAnsi="Consolas"/>
      <w:sz w:val="22"/>
      <w:szCs w:val="20"/>
    </w:rPr>
  </w:style>
  <w:style w:type="character" w:styleId="HTML">
    <w:name w:val="HTML Keyboard"/>
    <w:basedOn w:val="a0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HTML0">
    <w:name w:val="HTML Preformatted"/>
    <w:basedOn w:val="a"/>
    <w:link w:val="HTMLChar"/>
    <w:uiPriority w:val="99"/>
    <w:semiHidden/>
    <w:unhideWhenUsed/>
    <w:rsid w:val="00645252"/>
    <w:rPr>
      <w:rFonts w:ascii="Consolas" w:hAnsi="Consolas"/>
      <w:szCs w:val="20"/>
    </w:rPr>
  </w:style>
  <w:style w:type="character" w:customStyle="1" w:styleId="HTMLChar">
    <w:name w:val="بتنسيق HTML مسبق Char"/>
    <w:basedOn w:val="a0"/>
    <w:link w:val="HTML0"/>
    <w:uiPriority w:val="99"/>
    <w:semiHidden/>
    <w:rsid w:val="00645252"/>
    <w:rPr>
      <w:rFonts w:ascii="Consolas" w:hAnsi="Consolas"/>
      <w:szCs w:val="20"/>
    </w:rPr>
  </w:style>
  <w:style w:type="character" w:styleId="HTML1">
    <w:name w:val="HTML Typewriter"/>
    <w:basedOn w:val="a0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af9">
    <w:name w:val="macro"/>
    <w:link w:val="Char9"/>
    <w:uiPriority w:val="99"/>
    <w:semiHidden/>
    <w:unhideWhenUsed/>
    <w:rsid w:val="00645252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Cs w:val="20"/>
    </w:rPr>
  </w:style>
  <w:style w:type="character" w:customStyle="1" w:styleId="Char9">
    <w:name w:val="نص ماكرو Char"/>
    <w:basedOn w:val="a0"/>
    <w:link w:val="af9"/>
    <w:uiPriority w:val="99"/>
    <w:semiHidden/>
    <w:rsid w:val="00645252"/>
    <w:rPr>
      <w:rFonts w:ascii="Consolas" w:hAnsi="Consolas"/>
      <w:szCs w:val="20"/>
    </w:rPr>
  </w:style>
  <w:style w:type="paragraph" w:styleId="afa">
    <w:name w:val="Plain Text"/>
    <w:basedOn w:val="a"/>
    <w:link w:val="Chara"/>
    <w:uiPriority w:val="99"/>
    <w:semiHidden/>
    <w:unhideWhenUsed/>
    <w:rsid w:val="00645252"/>
    <w:rPr>
      <w:rFonts w:ascii="Consolas" w:hAnsi="Consolas"/>
      <w:szCs w:val="21"/>
    </w:rPr>
  </w:style>
  <w:style w:type="character" w:customStyle="1" w:styleId="Chara">
    <w:name w:val="نص عادي Char"/>
    <w:basedOn w:val="a0"/>
    <w:link w:val="afa"/>
    <w:uiPriority w:val="99"/>
    <w:semiHidden/>
    <w:rsid w:val="00645252"/>
    <w:rPr>
      <w:rFonts w:ascii="Consolas" w:hAnsi="Consolas"/>
      <w:szCs w:val="21"/>
    </w:rPr>
  </w:style>
  <w:style w:type="character" w:styleId="afb">
    <w:name w:val="Placeholder Text"/>
    <w:basedOn w:val="a0"/>
    <w:uiPriority w:val="99"/>
    <w:semiHidden/>
    <w:rsid w:val="00645252"/>
    <w:rPr>
      <w:color w:val="3B3838" w:themeColor="background2" w:themeShade="40"/>
    </w:rPr>
  </w:style>
  <w:style w:type="paragraph" w:styleId="afc">
    <w:name w:val="header"/>
    <w:basedOn w:val="a"/>
    <w:link w:val="Charb"/>
    <w:uiPriority w:val="99"/>
    <w:unhideWhenUsed/>
    <w:rsid w:val="006D3D74"/>
  </w:style>
  <w:style w:type="character" w:customStyle="1" w:styleId="Charb">
    <w:name w:val="رأس الصفحة Char"/>
    <w:basedOn w:val="a0"/>
    <w:link w:val="afc"/>
    <w:uiPriority w:val="99"/>
    <w:rsid w:val="006D3D74"/>
  </w:style>
  <w:style w:type="paragraph" w:styleId="afd">
    <w:name w:val="footer"/>
    <w:basedOn w:val="a"/>
    <w:link w:val="Charc"/>
    <w:uiPriority w:val="99"/>
    <w:unhideWhenUsed/>
    <w:rsid w:val="006D3D74"/>
  </w:style>
  <w:style w:type="character" w:customStyle="1" w:styleId="Charc">
    <w:name w:val="تذييل الصفحة Char"/>
    <w:basedOn w:val="a0"/>
    <w:link w:val="afd"/>
    <w:uiPriority w:val="99"/>
    <w:rsid w:val="006D3D74"/>
  </w:style>
  <w:style w:type="paragraph" w:styleId="90">
    <w:name w:val="toc 9"/>
    <w:basedOn w:val="a"/>
    <w:next w:val="a"/>
    <w:autoRedefine/>
    <w:uiPriority w:val="39"/>
    <w:semiHidden/>
    <w:unhideWhenUsed/>
    <w:rsid w:val="0083569A"/>
    <w:pPr>
      <w:spacing w:after="120"/>
      <w:ind w:left="1757"/>
    </w:pPr>
  </w:style>
  <w:style w:type="table" w:styleId="afe">
    <w:name w:val="Table Grid"/>
    <w:basedOn w:val="a1"/>
    <w:uiPriority w:val="39"/>
    <w:rsid w:val="006F794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">
    <w:name w:val="Grid Table Light"/>
    <w:basedOn w:val="a1"/>
    <w:uiPriority w:val="40"/>
    <w:rsid w:val="006F7949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10">
    <w:name w:val="Plain Table 1"/>
    <w:basedOn w:val="a1"/>
    <w:uiPriority w:val="41"/>
    <w:rsid w:val="006F7949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20">
    <w:name w:val="Plain Table 2"/>
    <w:basedOn w:val="a1"/>
    <w:uiPriority w:val="42"/>
    <w:rsid w:val="006F794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32">
    <w:name w:val="Plain Table 3"/>
    <w:basedOn w:val="a1"/>
    <w:uiPriority w:val="43"/>
    <w:rsid w:val="006F7949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40">
    <w:name w:val="Plain Table 4"/>
    <w:basedOn w:val="a1"/>
    <w:uiPriority w:val="44"/>
    <w:rsid w:val="006F7949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50">
    <w:name w:val="Plain Table 5"/>
    <w:basedOn w:val="a1"/>
    <w:uiPriority w:val="45"/>
    <w:rsid w:val="006F7949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aff0">
    <w:name w:val="List Paragraph"/>
    <w:basedOn w:val="a"/>
    <w:uiPriority w:val="34"/>
    <w:unhideWhenUsed/>
    <w:qFormat/>
    <w:rsid w:val="00361BD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 /><Relationship Id="rId13" Type="http://schemas.openxmlformats.org/officeDocument/2006/relationships/theme" Target="theme/theme1.xml" /><Relationship Id="rId3" Type="http://schemas.openxmlformats.org/officeDocument/2006/relationships/customXml" Target="../customXml/item3.xml" /><Relationship Id="rId7" Type="http://schemas.openxmlformats.org/officeDocument/2006/relationships/webSettings" Target="webSettings.xml" /><Relationship Id="rId12" Type="http://schemas.openxmlformats.org/officeDocument/2006/relationships/fontTable" Target="fontTable.xml" /><Relationship Id="rId2" Type="http://schemas.openxmlformats.org/officeDocument/2006/relationships/customXml" Target="../customXml/item2.xml" /><Relationship Id="rId1" Type="http://schemas.openxmlformats.org/officeDocument/2006/relationships/customXml" Target="../customXml/item1.xml" /><Relationship Id="rId6" Type="http://schemas.openxmlformats.org/officeDocument/2006/relationships/settings" Target="settings.xml" /><Relationship Id="rId11" Type="http://schemas.openxmlformats.org/officeDocument/2006/relationships/header" Target="header1.xml" /><Relationship Id="rId5" Type="http://schemas.openxmlformats.org/officeDocument/2006/relationships/styles" Target="styles.xml" /><Relationship Id="rId10" Type="http://schemas.openxmlformats.org/officeDocument/2006/relationships/image" Target="media/image1.jpeg" /><Relationship Id="rId4" Type="http://schemas.openxmlformats.org/officeDocument/2006/relationships/numbering" Target="numbering.xml" /><Relationship Id="rId9" Type="http://schemas.openxmlformats.org/officeDocument/2006/relationships/endnotes" Target="endnotes.xml" 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 /><Relationship Id="rId1" Type="http://schemas.openxmlformats.org/officeDocument/2006/relationships/image" Target="media/image2.png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HP\AppData\Roaming\Microsoft\Templates\Single%20spaced%20(blank)(2).dot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 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 /></Relationships>
</file>

<file path=customXml/item1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TemplateFile" ma:contentTypeID="0x0101006EDDDB5EE6D98C44930B742096920B300400F5B6D36B3EF94B4E9A635CDF2A18F5B8" ma:contentTypeVersion="72" ma:contentTypeDescription="Create a new document." ma:contentTypeScope="" ma:versionID="a23e56308344d904b51738559c3d67c9">
  <xsd:schema xmlns:xsd="http://www.w3.org/2001/XMLSchema" xmlns:xs="http://www.w3.org/2001/XMLSchema" xmlns:p="http://schemas.microsoft.com/office/2006/metadata/properties" xmlns:ns2="4873beb7-5857-4685-be1f-d57550cc96cc" targetNamespace="http://schemas.microsoft.com/office/2006/metadata/properties" ma:root="true" ma:fieldsID="cd0908cc4600e77bf5da051303e00c8d" ns2:_="">
    <xsd:import namespace="4873beb7-5857-4685-be1f-d57550cc96cc"/>
    <xsd:element name="properties">
      <xsd:complexType>
        <xsd:sequence>
          <xsd:element name="documentManagement">
            <xsd:complexType>
              <xsd:all>
                <xsd:element ref="ns2:AcquiredFrom" minOccurs="0"/>
                <xsd:element ref="ns2:UACurrentWords" minOccurs="0"/>
                <xsd:element ref="ns2:TPApplication" minOccurs="0"/>
                <xsd:element ref="ns2:ApprovalLog" minOccurs="0"/>
                <xsd:element ref="ns2:ApprovalStatus" minOccurs="0"/>
                <xsd:element ref="ns2:AssetStart" minOccurs="0"/>
                <xsd:element ref="ns2:AssetExpire" minOccurs="0"/>
                <xsd:element ref="ns2:AssetId" minOccurs="0"/>
                <xsd:element ref="ns2:IsSearchable" minOccurs="0"/>
                <xsd:element ref="ns2:AssetType" minOccurs="0"/>
                <xsd:element ref="ns2:APAuthor" minOccurs="0"/>
                <xsd:element ref="ns2:AverageRating" minOccurs="0"/>
                <xsd:element ref="ns2:BlockPublish" minOccurs="0"/>
                <xsd:element ref="ns2:BugNumber" minOccurs="0"/>
                <xsd:element ref="ns2:CampaignTagsTaxHTField0" minOccurs="0"/>
                <xsd:element ref="ns2:TPClientViewer" minOccurs="0"/>
                <xsd:element ref="ns2:ClipArtFilename" minOccurs="0"/>
                <xsd:element ref="ns2:TPCommandLine" minOccurs="0"/>
                <xsd:element ref="ns2:TPComponent" minOccurs="0"/>
                <xsd:element ref="ns2:ContentItem" minOccurs="0"/>
                <xsd:element ref="ns2:CrawlForDependencies" minOccurs="0"/>
                <xsd:element ref="ns2:CSXHash" minOccurs="0"/>
                <xsd:element ref="ns2:CSXSubmissionMarket" minOccurs="0"/>
                <xsd:element ref="ns2:CSXUpdate" minOccurs="0"/>
                <xsd:element ref="ns2:IntlLangReviewDate" minOccurs="0"/>
                <xsd:element ref="ns2:IsDeleted" minOccurs="0"/>
                <xsd:element ref="ns2:APDescription" minOccurs="0"/>
                <xsd:element ref="ns2:DirectSourceMarket" minOccurs="0"/>
                <xsd:element ref="ns2:Downloads" minOccurs="0"/>
                <xsd:element ref="ns2:DSATActionTaken" minOccurs="0"/>
                <xsd:element ref="ns2:APEditor" minOccurs="0"/>
                <xsd:element ref="ns2:EditorialStatus" minOccurs="0"/>
                <xsd:element ref="ns2:EditorialTags" minOccurs="0"/>
                <xsd:element ref="ns2:TPExecutable" minOccurs="0"/>
                <xsd:element ref="ns2:FeatureTagsTaxHTField0" minOccurs="0"/>
                <xsd:element ref="ns2:TPFriendlyName" minOccurs="0"/>
                <xsd:element ref="ns2:FriendlyTitle" minOccurs="0"/>
                <xsd:element ref="ns2:PrimaryImageGen" minOccurs="0"/>
                <xsd:element ref="ns2:HandoffToMSDN" minOccurs="0"/>
                <xsd:element ref="ns2:InProjectListLookup" minOccurs="0"/>
                <xsd:element ref="ns2:TPInstallLocation" minOccurs="0"/>
                <xsd:element ref="ns2:InternalTagsTaxHTField0" minOccurs="0"/>
                <xsd:element ref="ns2:IntlLangReview" minOccurs="0"/>
                <xsd:element ref="ns2:IntlLangReviewer" minOccurs="0"/>
                <xsd:element ref="ns2:MarketSpecific" minOccurs="0"/>
                <xsd:element ref="ns2:LastCompleteVersionLookup" minOccurs="0"/>
                <xsd:element ref="ns2:LastHandOff" minOccurs="0"/>
                <xsd:element ref="ns2:LastModifiedDateTime" minOccurs="0"/>
                <xsd:element ref="ns2:LastPreviewErrorLookup" minOccurs="0"/>
                <xsd:element ref="ns2:LastPreviewResultLookup" minOccurs="0"/>
                <xsd:element ref="ns2:LastPreviewAttemptDateLookup" minOccurs="0"/>
                <xsd:element ref="ns2:LastPreviewedByLookup" minOccurs="0"/>
                <xsd:element ref="ns2:LastPreviewTimeLookup" minOccurs="0"/>
                <xsd:element ref="ns2:LastPreviewVersionLookup" minOccurs="0"/>
                <xsd:element ref="ns2:LastPublishErrorLookup" minOccurs="0"/>
                <xsd:element ref="ns2:LastPublishResultLookup" minOccurs="0"/>
                <xsd:element ref="ns2:LastPublishAttemptDateLookup" minOccurs="0"/>
                <xsd:element ref="ns2:LastPublishedByLookup" minOccurs="0"/>
                <xsd:element ref="ns2:LastPublishTimeLookup" minOccurs="0"/>
                <xsd:element ref="ns2:LastPublishVersionLookup" minOccurs="0"/>
                <xsd:element ref="ns2:TPLaunchHelpLinkType" minOccurs="0"/>
                <xsd:element ref="ns2:LegacyData" minOccurs="0"/>
                <xsd:element ref="ns2:TPLaunchHelpLink" minOccurs="0"/>
                <xsd:element ref="ns2:LocComments" minOccurs="0"/>
                <xsd:element ref="ns2:LocLastLocAttemptVersionLookup" minOccurs="0"/>
                <xsd:element ref="ns2:LocLastLocAttemptVersionTypeLookup" minOccurs="0"/>
                <xsd:element ref="ns2:LocManualTestRequired" minOccurs="0"/>
                <xsd:element ref="ns2:LocMarketGroupTiers2" minOccurs="0"/>
                <xsd:element ref="ns2:LocNewPublishedVersionLookup" minOccurs="0"/>
                <xsd:element ref="ns2:LocOverallHandbackStatusLookup" minOccurs="0"/>
                <xsd:element ref="ns2:LocOverallLocStatusLookup" minOccurs="0"/>
                <xsd:element ref="ns2:LocOverallPreviewStatusLookup" minOccurs="0"/>
                <xsd:element ref="ns2:LocOverallPublishStatusLookup" minOccurs="0"/>
                <xsd:element ref="ns2:IntlLocPriority" minOccurs="0"/>
                <xsd:element ref="ns2:LocProcessedForHandoffsLookup" minOccurs="0"/>
                <xsd:element ref="ns2:LocProcessedForMarketsLookup" minOccurs="0"/>
                <xsd:element ref="ns2:LocPublishedDependentAssetsLookup" minOccurs="0"/>
                <xsd:element ref="ns2:LocPublishedLinkedAssetsLookup" minOccurs="0"/>
                <xsd:element ref="ns2:LocRecommendedHandoff" minOccurs="0"/>
                <xsd:element ref="ns2:LocalizationTagsTaxHTField0" minOccurs="0"/>
                <xsd:element ref="ns2:MachineTranslated" minOccurs="0"/>
                <xsd:element ref="ns2:Manager" minOccurs="0"/>
                <xsd:element ref="ns2:Markets" minOccurs="0"/>
                <xsd:element ref="ns2:Milestone" minOccurs="0"/>
                <xsd:element ref="ns2:TPNamespace" minOccurs="0"/>
                <xsd:element ref="ns2:NumericId" minOccurs="0"/>
                <xsd:element ref="ns2:NumOfRatingsLookup" minOccurs="0"/>
                <xsd:element ref="ns2:OOCacheId" minOccurs="0"/>
                <xsd:element ref="ns2:OpenTemplate" minOccurs="0"/>
                <xsd:element ref="ns2:OriginAsset" minOccurs="0"/>
                <xsd:element ref="ns2:OriginalRelease" minOccurs="0"/>
                <xsd:element ref="ns2:OriginalSourceMarket" minOccurs="0"/>
                <xsd:element ref="ns2:OutputCachingOn" minOccurs="0"/>
                <xsd:element ref="ns2:ParentAssetId" minOccurs="0"/>
                <xsd:element ref="ns2:PlannedPubDate" minOccurs="0"/>
                <xsd:element ref="ns2:PolicheckWords" minOccurs="0"/>
                <xsd:element ref="ns2:BusinessGroup" minOccurs="0"/>
                <xsd:element ref="ns2:UAProjectedTotalWords" minOccurs="0"/>
                <xsd:element ref="ns2:Provider" minOccurs="0"/>
                <xsd:element ref="ns2:Providers" minOccurs="0"/>
                <xsd:element ref="ns2:PublishStatusLookup" minOccurs="0"/>
                <xsd:element ref="ns2:PublishTargets" minOccurs="0"/>
                <xsd:element ref="ns2:RecommendationsModifier" minOccurs="0"/>
                <xsd:element ref="ns2:ArtSampleDocs" minOccurs="0"/>
                <xsd:element ref="ns2:ScenarioTagsTaxHTField0" minOccurs="0"/>
                <xsd:element ref="ns2:ShowIn" minOccurs="0"/>
                <xsd:element ref="ns2:SourceTitle" minOccurs="0"/>
                <xsd:element ref="ns2:CSXSubmissionDate" minOccurs="0"/>
                <xsd:element ref="ns2:SubmitterId" minOccurs="0"/>
                <xsd:element ref="ns2:TaxCatchAll" minOccurs="0"/>
                <xsd:element ref="ns2:TaxCatchAllLabel" minOccurs="0"/>
                <xsd:element ref="ns2:TemplateStatus" minOccurs="0"/>
                <xsd:element ref="ns2:TemplateTemplateType" minOccurs="0"/>
                <xsd:element ref="ns2:ThumbnailAssetId" minOccurs="0"/>
                <xsd:element ref="ns2:TimesCloned" minOccurs="0"/>
                <xsd:element ref="ns2:TrustLevel" minOccurs="0"/>
                <xsd:element ref="ns2:UALocComments" minOccurs="0"/>
                <xsd:element ref="ns2:UALocRecommendation" minOccurs="0"/>
                <xsd:element ref="ns2:UANotes" minOccurs="0"/>
                <xsd:element ref="ns2:TPAppVersion" minOccurs="0"/>
                <xsd:element ref="ns2:VoteCou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73beb7-5857-4685-be1f-d57550cc96cc" elementFormDefault="qualified">
    <xsd:import namespace="http://schemas.microsoft.com/office/2006/documentManagement/types"/>
    <xsd:import namespace="http://schemas.microsoft.com/office/infopath/2007/PartnerControls"/>
    <xsd:element name="AcquiredFrom" ma:index="1" nillable="true" ma:displayName="Acquired From" ma:default="Internal MS" ma:internalName="AcquiredFrom" ma:readOnly="false">
      <xsd:simpleType>
        <xsd:restriction base="dms:Choice">
          <xsd:enumeration value="Internal MS"/>
          <xsd:enumeration value="Community"/>
          <xsd:enumeration value="MVP"/>
          <xsd:enumeration value="Publisher"/>
          <xsd:enumeration value="Partner"/>
          <xsd:enumeration value="None"/>
        </xsd:restriction>
      </xsd:simpleType>
    </xsd:element>
    <xsd:element name="UACurrentWords" ma:index="2" nillable="true" ma:displayName="Actual Word Count" ma:default="" ma:internalName="UACurrentWords" ma:readOnly="false">
      <xsd:simpleType>
        <xsd:restriction base="dms:Unknown"/>
      </xsd:simpleType>
    </xsd:element>
    <xsd:element name="TPApplication" ma:index="3" nillable="true" ma:displayName="Application to Open Template With" ma:default="" ma:internalName="TPApplication">
      <xsd:simpleType>
        <xsd:restriction base="dms:Text"/>
      </xsd:simpleType>
    </xsd:element>
    <xsd:element name="ApprovalLog" ma:index="4" nillable="true" ma:displayName="Approval Log" ma:default="" ma:hidden="true" ma:internalName="ApprovalLog" ma:readOnly="false">
      <xsd:simpleType>
        <xsd:restriction base="dms:Note"/>
      </xsd:simpleType>
    </xsd:element>
    <xsd:element name="ApprovalStatus" ma:index="5" nillable="true" ma:displayName="Approval Status" ma:default="InProgress" ma:internalName="ApprovalStatus" ma:readOnly="false">
      <xsd:simpleType>
        <xsd:restriction base="dms:Choice">
          <xsd:enumeration value="InProgress"/>
          <xsd:enumeration value="Rejected"/>
          <xsd:enumeration value="Questionable"/>
          <xsd:enumeration value="ApprovedAutomatic"/>
          <xsd:enumeration value="ApprovedManual"/>
          <xsd:enumeration value="On Hold"/>
          <xsd:enumeration value="Needs Review"/>
          <xsd:enumeration value="A Violation"/>
          <xsd:enumeration value="Unpublished Violation"/>
        </xsd:restriction>
      </xsd:simpleType>
    </xsd:element>
    <xsd:element name="AssetStart" ma:index="6" nillable="true" ma:displayName="Asset Begin Date" ma:default="[Today]" ma:internalName="AssetStart" ma:readOnly="false">
      <xsd:simpleType>
        <xsd:restriction base="dms:DateTime"/>
      </xsd:simpleType>
    </xsd:element>
    <xsd:element name="AssetExpire" ma:index="7" nillable="true" ma:displayName="Asset End Date" ma:default="2029-01-01T08:00:00Z" ma:format="DateTime" ma:internalName="AssetExpire" ma:readOnly="false">
      <xsd:simpleType>
        <xsd:restriction base="dms:DateTime"/>
      </xsd:simpleType>
    </xsd:element>
    <xsd:element name="AssetId" ma:index="8" nillable="true" ma:displayName="Asset ID" ma:default="" ma:indexed="true" ma:internalName="AssetId" ma:readOnly="false">
      <xsd:simpleType>
        <xsd:restriction base="dms:Text">
          <xsd:maxLength value="255"/>
        </xsd:restriction>
      </xsd:simpleType>
    </xsd:element>
    <xsd:element name="IsSearchable" ma:index="9" nillable="true" ma:displayName="Asset Searchable?" ma:default="true" ma:internalName="IsSearchable" ma:readOnly="false">
      <xsd:simpleType>
        <xsd:restriction base="dms:Boolean"/>
      </xsd:simpleType>
    </xsd:element>
    <xsd:element name="AssetType" ma:index="10" nillable="true" ma:displayName="Asset Type" ma:default="" ma:internalName="AssetType" ma:readOnly="false">
      <xsd:simpleType>
        <xsd:restriction base="dms:Unknown"/>
      </xsd:simpleType>
    </xsd:element>
    <xsd:element name="APAuthor" ma:index="11" nillable="true" ma:displayName="Author" ma:default="" ma:list="UserInfo" ma:internalName="APAuth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AverageRating" ma:index="12" nillable="true" ma:displayName="Average Rating" ma:internalName="AverageRating" ma:readOnly="false">
      <xsd:simpleType>
        <xsd:restriction base="dms:Text"/>
      </xsd:simpleType>
    </xsd:element>
    <xsd:element name="BlockPublish" ma:index="13" nillable="true" ma:displayName="Block from Publishing?" ma:default="" ma:internalName="BlockPublish" ma:readOnly="false">
      <xsd:simpleType>
        <xsd:restriction base="dms:Boolean"/>
      </xsd:simpleType>
    </xsd:element>
    <xsd:element name="BugNumber" ma:index="14" nillable="true" ma:displayName="Bug Number" ma:default="" ma:internalName="BugNumber" ma:readOnly="false">
      <xsd:simpleType>
        <xsd:restriction base="dms:Text"/>
      </xsd:simpleType>
    </xsd:element>
    <xsd:element name="CampaignTagsTaxHTField0" ma:index="16" nillable="true" ma:taxonomy="true" ma:internalName="CampaignTagsTaxHTField0" ma:taxonomyFieldName="CampaignTags" ma:displayName="Campaigns" ma:readOnly="false" ma:default="" ma:fieldId="{1df42cc3-2301-4f11-a52a-6ead923c29ed}" ma:taxonomyMulti="true" ma:sspId="8f79753a-75d3-41f5-8ca3-40b843941b4f" ma:termSetId="ca0e50d4-faa1-44ce-961e-bb1441c60e6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ClientViewer" ma:index="17" nillable="true" ma:displayName="Client Viewer" ma:default="" ma:internalName="TPClientViewer">
      <xsd:simpleType>
        <xsd:restriction base="dms:Text"/>
      </xsd:simpleType>
    </xsd:element>
    <xsd:element name="ClipArtFilename" ma:index="18" nillable="true" ma:displayName="Clip Art Name" ma:default="" ma:internalName="ClipArtFilename" ma:readOnly="false">
      <xsd:simpleType>
        <xsd:restriction base="dms:Text"/>
      </xsd:simpleType>
    </xsd:element>
    <xsd:element name="TPCommandLine" ma:index="19" nillable="true" ma:displayName="Command Line" ma:default="" ma:internalName="TPCommandLine">
      <xsd:simpleType>
        <xsd:restriction base="dms:Text"/>
      </xsd:simpleType>
    </xsd:element>
    <xsd:element name="TPComponent" ma:index="20" nillable="true" ma:displayName="Component" ma:default="" ma:internalName="TPComponent">
      <xsd:simpleType>
        <xsd:restriction base="dms:Text"/>
      </xsd:simpleType>
    </xsd:element>
    <xsd:element name="ContentItem" ma:index="21" nillable="true" ma:displayName="Content Item" ma:default="" ma:hidden="true" ma:internalName="ContentItem" ma:readOnly="false">
      <xsd:simpleType>
        <xsd:restriction base="dms:Unknown"/>
      </xsd:simpleType>
    </xsd:element>
    <xsd:element name="CrawlForDependencies" ma:index="23" nillable="true" ma:displayName="Crawl for Dependencies?" ma:default="true" ma:internalName="CrawlForDependencies" ma:readOnly="false">
      <xsd:simpleType>
        <xsd:restriction base="dms:Boolean"/>
      </xsd:simpleType>
    </xsd:element>
    <xsd:element name="CSXHash" ma:index="26" nillable="true" ma:displayName="CSX Hash" ma:default="" ma:indexed="true" ma:internalName="CSXHash" ma:readOnly="false">
      <xsd:simpleType>
        <xsd:restriction base="dms:Text"/>
      </xsd:simpleType>
    </xsd:element>
    <xsd:element name="CSXSubmissionMarket" ma:index="27" nillable="true" ma:displayName="CSX Submission Market" ma:default="" ma:list="{2FBD1B11-2ACE-4FDC-B5A3-635D4ADF6F1B}" ma:internalName="CSXSubmissionMarket" ma:readOnly="false" ma:showField="MarketName" ma:web="4873beb7-5857-4685-be1f-d57550cc96cc">
      <xsd:simpleType>
        <xsd:restriction base="dms:Lookup"/>
      </xsd:simpleType>
    </xsd:element>
    <xsd:element name="CSXUpdate" ma:index="28" nillable="true" ma:displayName="CSX Updated?" ma:default="false" ma:internalName="CSXUpdate" ma:readOnly="false">
      <xsd:simpleType>
        <xsd:restriction base="dms:Boolean"/>
      </xsd:simpleType>
    </xsd:element>
    <xsd:element name="IntlLangReviewDate" ma:index="29" nillable="true" ma:displayName="Date to Complete Intl QA" ma:default="" ma:internalName="IntlLangReviewDate" ma:readOnly="false">
      <xsd:simpleType>
        <xsd:restriction base="dms:DateTime"/>
      </xsd:simpleType>
    </xsd:element>
    <xsd:element name="IsDeleted" ma:index="30" nillable="true" ma:displayName="Deleted?" ma:default="" ma:internalName="IsDeleted" ma:readOnly="false">
      <xsd:simpleType>
        <xsd:restriction base="dms:Boolean"/>
      </xsd:simpleType>
    </xsd:element>
    <xsd:element name="APDescription" ma:index="31" nillable="true" ma:displayName="Description" ma:default="" ma:internalName="APDescription" ma:readOnly="false">
      <xsd:simpleType>
        <xsd:restriction base="dms:Note"/>
      </xsd:simpleType>
    </xsd:element>
    <xsd:element name="DirectSourceMarket" ma:index="32" nillable="true" ma:displayName="Direct Source Market Group" ma:default="" ma:internalName="DirectSourceMarket" ma:readOnly="false">
      <xsd:simpleType>
        <xsd:restriction base="dms:Text"/>
      </xsd:simpleType>
    </xsd:element>
    <xsd:element name="Downloads" ma:index="33" nillable="true" ma:displayName="Downloads" ma:default="0" ma:hidden="true" ma:internalName="Downloads" ma:readOnly="false">
      <xsd:simpleType>
        <xsd:restriction base="dms:Unknown"/>
      </xsd:simpleType>
    </xsd:element>
    <xsd:element name="DSATActionTaken" ma:index="34" nillable="true" ma:displayName="DSAT Action Taken" ma:default="" ma:internalName="DSATActionTaken" ma:readOnly="false">
      <xsd:simpleType>
        <xsd:restriction base="dms:Choice">
          <xsd:enumeration value="Best Bets"/>
          <xsd:enumeration value="Expire"/>
          <xsd:enumeration value="Hide"/>
          <xsd:enumeration value="None"/>
        </xsd:restriction>
      </xsd:simpleType>
    </xsd:element>
    <xsd:element name="APEditor" ma:index="35" nillable="true" ma:displayName="Editor" ma:default="" ma:list="UserInfo" ma:internalName="APEdit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ditorialStatus" ma:index="36" nillable="true" ma:displayName="Editorial Status" ma:default="" ma:internalName="EditorialStatus" ma:readOnly="false">
      <xsd:simpleType>
        <xsd:restriction base="dms:Unknown"/>
      </xsd:simpleType>
    </xsd:element>
    <xsd:element name="EditorialTags" ma:index="37" nillable="true" ma:displayName="Editorial Tags" ma:default="" ma:internalName="EditorialTags">
      <xsd:simpleType>
        <xsd:restriction base="dms:Unknown"/>
      </xsd:simpleType>
    </xsd:element>
    <xsd:element name="TPExecutable" ma:index="38" nillable="true" ma:displayName="Executable" ma:default="" ma:internalName="TPExecutable">
      <xsd:simpleType>
        <xsd:restriction base="dms:Text"/>
      </xsd:simpleType>
    </xsd:element>
    <xsd:element name="FeatureTagsTaxHTField0" ma:index="40" nillable="true" ma:taxonomy="true" ma:internalName="FeatureTagsTaxHTField0" ma:taxonomyFieldName="FeatureTags" ma:displayName="Features" ma:readOnly="false" ma:default="" ma:fieldId="{7fc0d542-15c6-4882-a8e3-13bca44403fb}" ma:taxonomyMulti="true" ma:sspId="8f79753a-75d3-41f5-8ca3-40b843941b4f" ma:termSetId="f1ab6845-967d-4854-a0ba-4ec07f0f811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FriendlyName" ma:index="41" nillable="true" ma:displayName="Friendly Name" ma:default="" ma:internalName="TPFriendlyName">
      <xsd:simpleType>
        <xsd:restriction base="dms:Text"/>
      </xsd:simpleType>
    </xsd:element>
    <xsd:element name="FriendlyTitle" ma:index="42" nillable="true" ma:displayName="Friendly Title" ma:default="" ma:description="Shorter title to be used when displaying search results" ma:internalName="FriendlyTitle" ma:readOnly="false">
      <xsd:simpleType>
        <xsd:restriction base="dms:Text"/>
      </xsd:simpleType>
    </xsd:element>
    <xsd:element name="PrimaryImageGen" ma:index="43" nillable="true" ma:displayName="Generate Images?" ma:default="true" ma:internalName="PrimaryImageGen">
      <xsd:simpleType>
        <xsd:restriction base="dms:Boolean"/>
      </xsd:simpleType>
    </xsd:element>
    <xsd:element name="HandoffToMSDN" ma:index="44" nillable="true" ma:displayName="Handoff To MSDN Date" ma:default="" ma:internalName="HandoffToMSDN" ma:readOnly="false">
      <xsd:simpleType>
        <xsd:restriction base="dms:DateTime"/>
      </xsd:simpleType>
    </xsd:element>
    <xsd:element name="InProjectListLookup" ma:index="45" nillable="true" ma:displayName="InProjectListLookup" ma:list="{9E343742-310B-4684-A24C-1D137CB4B230}" ma:internalName="InProjectListLookup" ma:readOnly="true" ma:showField="InProjectLis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InstallLocation" ma:index="46" nillable="true" ma:displayName="Install Location" ma:default="" ma:internalName="TPInstallLocation">
      <xsd:simpleType>
        <xsd:restriction base="dms:Text"/>
      </xsd:simpleType>
    </xsd:element>
    <xsd:element name="InternalTagsTaxHTField0" ma:index="48" nillable="true" ma:taxonomy="true" ma:internalName="InternalTagsTaxHTField0" ma:taxonomyFieldName="InternalTags" ma:displayName="Internal Tags" ma:readOnly="false" ma:default="" ma:fieldId="{1490b8a4-2706-41ec-b5e3-73176dccf34e}" ma:taxonomyMulti="true" ma:sspId="8f79753a-75d3-41f5-8ca3-40b843941b4f" ma:termSetId="82b6639e-f7fc-4c18-ad2d-003a6e70776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ntlLangReview" ma:index="49" nillable="true" ma:displayName="Intl Lang QA Review Required?" ma:default="" ma:internalName="IntlLangReview" ma:readOnly="false">
      <xsd:simpleType>
        <xsd:restriction base="dms:Boolean"/>
      </xsd:simpleType>
    </xsd:element>
    <xsd:element name="IntlLangReviewer" ma:index="50" nillable="true" ma:displayName="Intl Lang QA Reviewer" ma:default="" ma:internalName="IntlLangReviewer" ma:readOnly="false">
      <xsd:simpleType>
        <xsd:restriction base="dms:Text"/>
      </xsd:simpleType>
    </xsd:element>
    <xsd:element name="MarketSpecific" ma:index="51" nillable="true" ma:displayName="Is Market Specific?" ma:default="" ma:internalName="MarketSpecific" ma:readOnly="false">
      <xsd:simpleType>
        <xsd:restriction base="dms:Boolean"/>
      </xsd:simpleType>
    </xsd:element>
    <xsd:element name="LastCompleteVersionLookup" ma:index="52" nillable="true" ma:displayName="Last Complete Version Lookup" ma:default="" ma:list="{9E343742-310B-4684-A24C-1D137CB4B230}" ma:internalName="LastCompleteVersionLookup" ma:readOnly="true" ma:showField="LastComplete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HandOff" ma:index="53" nillable="true" ma:displayName="Last Hand-off" ma:default="" ma:internalName="LastHandOff" ma:readOnly="false">
      <xsd:simpleType>
        <xsd:restriction base="dms:DateTime"/>
      </xsd:simpleType>
    </xsd:element>
    <xsd:element name="LastModifiedDateTime" ma:index="54" nillable="true" ma:displayName="Last Modified Date" ma:default="" ma:internalName="LastModifiedDateTime" ma:readOnly="false">
      <xsd:simpleType>
        <xsd:restriction base="dms:DateTime"/>
      </xsd:simpleType>
    </xsd:element>
    <xsd:element name="LastPreviewErrorLookup" ma:index="55" nillable="true" ma:displayName="Last Preview Attempt Error" ma:default="" ma:list="{9E343742-310B-4684-A24C-1D137CB4B230}" ma:internalName="LastPreviewErrorLookup" ma:readOnly="true" ma:showField="LastPreview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ResultLookup" ma:index="56" nillable="true" ma:displayName="Last Preview Attempt Result" ma:default="" ma:list="{9E343742-310B-4684-A24C-1D137CB4B230}" ma:internalName="LastPreviewResultLookup" ma:readOnly="true" ma:showField="LastPreview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AttemptDateLookup" ma:index="57" nillable="true" ma:displayName="Last Preview Attempted On" ma:default="" ma:list="{9E343742-310B-4684-A24C-1D137CB4B230}" ma:internalName="LastPreviewAttemptDateLookup" ma:readOnly="true" ma:showField="LastPreview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edByLookup" ma:index="58" nillable="true" ma:displayName="Last Previewed By" ma:default="" ma:list="{9E343742-310B-4684-A24C-1D137CB4B230}" ma:internalName="LastPreviewedByLookup" ma:readOnly="true" ma:showField="LastPreview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TimeLookup" ma:index="59" nillable="true" ma:displayName="Last Previewed Date" ma:default="" ma:list="{9E343742-310B-4684-A24C-1D137CB4B230}" ma:internalName="LastPreviewTimeLookup" ma:readOnly="true" ma:showField="LastPreview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VersionLookup" ma:index="60" nillable="true" ma:displayName="Last Previewed Version" ma:default="" ma:list="{9E343742-310B-4684-A24C-1D137CB4B230}" ma:internalName="LastPreviewVersionLookup" ma:readOnly="true" ma:showField="LastPreview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rrorLookup" ma:index="61" nillable="true" ma:displayName="Last Publish Attempt Error" ma:default="" ma:list="{9E343742-310B-4684-A24C-1D137CB4B230}" ma:internalName="LastPublishErrorLookup" ma:readOnly="true" ma:showField="LastPublish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ResultLookup" ma:index="62" nillable="true" ma:displayName="Last Publish Attempt Result" ma:default="" ma:list="{9E343742-310B-4684-A24C-1D137CB4B230}" ma:internalName="LastPublishResultLookup" ma:readOnly="true" ma:showField="LastPublish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AttemptDateLookup" ma:index="63" nillable="true" ma:displayName="Last Publish Attempted On" ma:default="" ma:list="{9E343742-310B-4684-A24C-1D137CB4B230}" ma:internalName="LastPublishAttemptDateLookup" ma:readOnly="true" ma:showField="LastPublish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dByLookup" ma:index="64" nillable="true" ma:displayName="Last Published By" ma:default="" ma:list="{9E343742-310B-4684-A24C-1D137CB4B230}" ma:internalName="LastPublishedByLookup" ma:readOnly="true" ma:showField="LastPublish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TimeLookup" ma:index="65" nillable="true" ma:displayName="Last Published Date" ma:default="" ma:list="{9E343742-310B-4684-A24C-1D137CB4B230}" ma:internalName="LastPublishTimeLookup" ma:readOnly="true" ma:showField="LastPublish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VersionLookup" ma:index="66" nillable="true" ma:displayName="Last Published Version" ma:default="" ma:list="{9E343742-310B-4684-A24C-1D137CB4B230}" ma:internalName="LastPublishVersionLookup" ma:readOnly="true" ma:showField="LastPublish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LaunchHelpLinkType" ma:index="67" nillable="true" ma:displayName="Launch Help Link Type" ma:default="Template" ma:internalName="TPLaunchHelpLinkType">
      <xsd:simpleType>
        <xsd:restriction base="dms:Choice">
          <xsd:enumeration value="Template"/>
          <xsd:enumeration value="Training"/>
          <xsd:enumeration value="URL"/>
          <xsd:enumeration value="None"/>
        </xsd:restriction>
      </xsd:simpleType>
    </xsd:element>
    <xsd:element name="LegacyData" ma:index="68" nillable="true" ma:displayName="Legacy Data" ma:default="" ma:internalName="LegacyData" ma:readOnly="false">
      <xsd:simpleType>
        <xsd:restriction base="dms:Note"/>
      </xsd:simpleType>
    </xsd:element>
    <xsd:element name="TPLaunchHelpLink" ma:index="69" nillable="true" ma:displayName="Link to Launch Help Topic" ma:default="" ma:internalName="TPLaunchHelpLink">
      <xsd:simpleType>
        <xsd:restriction base="dms:Text"/>
      </xsd:simpleType>
    </xsd:element>
    <xsd:element name="LocComments" ma:index="70" nillable="true" ma:displayName="Loc Approval Comments" ma:default="" ma:internalName="LocComments" ma:readOnly="false">
      <xsd:simpleType>
        <xsd:restriction base="dms:Note"/>
      </xsd:simpleType>
    </xsd:element>
    <xsd:element name="LocLastLocAttemptVersionLookup" ma:index="71" nillable="true" ma:displayName="Loc Last Loc Attempt Version" ma:default="" ma:list="{7DD1DCEC-E449-43D3-891F-7DC62F62AD21}" ma:internalName="LocLastLocAttemptVersionLookup" ma:readOnly="false" ma:showField="LastLocAttemptVersion" ma:web="4873beb7-5857-4685-be1f-d57550cc96cc">
      <xsd:simpleType>
        <xsd:restriction base="dms:Lookup"/>
      </xsd:simpleType>
    </xsd:element>
    <xsd:element name="LocLastLocAttemptVersionTypeLookup" ma:index="72" nillable="true" ma:displayName="Loc Last Loc Attempt Version Type" ma:default="" ma:list="{7DD1DCEC-E449-43D3-891F-7DC62F62AD21}" ma:internalName="LocLastLocAttemptVersionTypeLookup" ma:readOnly="true" ma:showField="LastLocAttemptVersionType" ma:web="4873beb7-5857-4685-be1f-d57550cc96cc">
      <xsd:simpleType>
        <xsd:restriction base="dms:Lookup"/>
      </xsd:simpleType>
    </xsd:element>
    <xsd:element name="LocManualTestRequired" ma:index="73" nillable="true" ma:displayName="Loc Manual Test Required" ma:default="" ma:internalName="LocManualTestRequired" ma:readOnly="false">
      <xsd:simpleType>
        <xsd:restriction base="dms:Boolean"/>
      </xsd:simpleType>
    </xsd:element>
    <xsd:element name="LocMarketGroupTiers2" ma:index="74" nillable="true" ma:displayName="Loc Market Group Tiers" ma:internalName="LocMarketGroupTiers2" ma:readOnly="false">
      <xsd:simpleType>
        <xsd:restriction base="dms:Unknown"/>
      </xsd:simpleType>
    </xsd:element>
    <xsd:element name="LocNewPublishedVersionLookup" ma:index="75" nillable="true" ma:displayName="Loc New Published Version Lookup" ma:default="" ma:list="{7DD1DCEC-E449-43D3-891F-7DC62F62AD21}" ma:internalName="LocNewPublishedVersionLookup" ma:readOnly="true" ma:showField="NewPublishedVersion" ma:web="4873beb7-5857-4685-be1f-d57550cc96cc">
      <xsd:simpleType>
        <xsd:restriction base="dms:Lookup"/>
      </xsd:simpleType>
    </xsd:element>
    <xsd:element name="LocOverallHandbackStatusLookup" ma:index="76" nillable="true" ma:displayName="Loc Overall Handback Status" ma:default="" ma:list="{7DD1DCEC-E449-43D3-891F-7DC62F62AD21}" ma:internalName="LocOverallHandbackStatusLookup" ma:readOnly="true" ma:showField="OverallHandbackStatus" ma:web="4873beb7-5857-4685-be1f-d57550cc96cc">
      <xsd:simpleType>
        <xsd:restriction base="dms:Lookup"/>
      </xsd:simpleType>
    </xsd:element>
    <xsd:element name="LocOverallLocStatusLookup" ma:index="77" nillable="true" ma:displayName="Loc Overall Localize Status" ma:default="" ma:list="{7DD1DCEC-E449-43D3-891F-7DC62F62AD21}" ma:internalName="LocOverallLocStatusLookup" ma:readOnly="true" ma:showField="OverallLocStatus" ma:web="4873beb7-5857-4685-be1f-d57550cc96cc">
      <xsd:simpleType>
        <xsd:restriction base="dms:Lookup"/>
      </xsd:simpleType>
    </xsd:element>
    <xsd:element name="LocOverallPreviewStatusLookup" ma:index="78" nillable="true" ma:displayName="Loc Overall Preview Status" ma:default="" ma:list="{7DD1DCEC-E449-43D3-891F-7DC62F62AD21}" ma:internalName="LocOverallPreviewStatusLookup" ma:readOnly="true" ma:showField="OverallPreviewStatus" ma:web="4873beb7-5857-4685-be1f-d57550cc96cc">
      <xsd:simpleType>
        <xsd:restriction base="dms:Lookup"/>
      </xsd:simpleType>
    </xsd:element>
    <xsd:element name="LocOverallPublishStatusLookup" ma:index="79" nillable="true" ma:displayName="Loc Overall Publish Status" ma:default="" ma:list="{7DD1DCEC-E449-43D3-891F-7DC62F62AD21}" ma:internalName="LocOverallPublishStatusLookup" ma:readOnly="true" ma:showField="OverallPublishStatus" ma:web="4873beb7-5857-4685-be1f-d57550cc96cc">
      <xsd:simpleType>
        <xsd:restriction base="dms:Lookup"/>
      </xsd:simpleType>
    </xsd:element>
    <xsd:element name="IntlLocPriority" ma:index="80" nillable="true" ma:displayName="Loc Priority" ma:default="" ma:internalName="IntlLocPriority" ma:readOnly="false">
      <xsd:simpleType>
        <xsd:restriction base="dms:Unknown"/>
      </xsd:simpleType>
    </xsd:element>
    <xsd:element name="LocProcessedForHandoffsLookup" ma:index="81" nillable="true" ma:displayName="Loc Processed For Handoffs" ma:default="" ma:list="{7DD1DCEC-E449-43D3-891F-7DC62F62AD21}" ma:internalName="LocProcessedForHandoffsLookup" ma:readOnly="true" ma:showField="ProcessedForHandoffs" ma:web="4873beb7-5857-4685-be1f-d57550cc96cc">
      <xsd:simpleType>
        <xsd:restriction base="dms:Lookup"/>
      </xsd:simpleType>
    </xsd:element>
    <xsd:element name="LocProcessedForMarketsLookup" ma:index="82" nillable="true" ma:displayName="Loc Processed For Markets" ma:default="" ma:list="{7DD1DCEC-E449-43D3-891F-7DC62F62AD21}" ma:internalName="LocProcessedForMarketsLookup" ma:readOnly="true" ma:showField="ProcessedForMarkets" ma:web="4873beb7-5857-4685-be1f-d57550cc96cc">
      <xsd:simpleType>
        <xsd:restriction base="dms:Lookup"/>
      </xsd:simpleType>
    </xsd:element>
    <xsd:element name="LocPublishedDependentAssetsLookup" ma:index="83" nillable="true" ma:displayName="Loc Published Dependent Assets" ma:default="" ma:list="{7DD1DCEC-E449-43D3-891F-7DC62F62AD21}" ma:internalName="LocPublishedDependentAssetsLookup" ma:readOnly="true" ma:showField="PublishedDependentAssets" ma:web="4873beb7-5857-4685-be1f-d57550cc96cc">
      <xsd:simpleType>
        <xsd:restriction base="dms:Lookup"/>
      </xsd:simpleType>
    </xsd:element>
    <xsd:element name="LocPublishedLinkedAssetsLookup" ma:index="84" nillable="true" ma:displayName="Loc Published Linked Assets" ma:default="" ma:list="{7DD1DCEC-E449-43D3-891F-7DC62F62AD21}" ma:internalName="LocPublishedLinkedAssetsLookup" ma:readOnly="true" ma:showField="PublishedLinkedAssets" ma:web="4873beb7-5857-4685-be1f-d57550cc96cc">
      <xsd:simpleType>
        <xsd:restriction base="dms:Lookup"/>
      </xsd:simpleType>
    </xsd:element>
    <xsd:element name="LocRecommendedHandoff" ma:index="85" nillable="true" ma:displayName="Loc Recommended Handoff" ma:default="" ma:indexed="true" ma:internalName="LocRecommendedHandoff" ma:readOnly="false">
      <xsd:simpleType>
        <xsd:restriction base="dms:Text"/>
      </xsd:simpleType>
    </xsd:element>
    <xsd:element name="LocalizationTagsTaxHTField0" ma:index="87" nillable="true" ma:taxonomy="true" ma:internalName="LocalizationTagsTaxHTField0" ma:taxonomyFieldName="LocalizationTags" ma:displayName="Localization Tags" ma:readOnly="false" ma:default="" ma:fieldId="{00f02cb3-2c7c-424a-9c61-10e9b6878429}" ma:taxonomyMulti="true" ma:sspId="8f79753a-75d3-41f5-8ca3-40b843941b4f" ma:termSetId="5b7703a5-8e8b-4b58-8b31-1cea35331da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achineTranslated" ma:index="88" nillable="true" ma:displayName="Machine Translated" ma:default="" ma:internalName="MachineTranslated" ma:readOnly="false">
      <xsd:simpleType>
        <xsd:restriction base="dms:Boolean"/>
      </xsd:simpleType>
    </xsd:element>
    <xsd:element name="Manager" ma:index="89" nillable="true" ma:displayName="Manager" ma:hidden="true" ma:internalName="Manager" ma:readOnly="false">
      <xsd:simpleType>
        <xsd:restriction base="dms:Text"/>
      </xsd:simpleType>
    </xsd:element>
    <xsd:element name="Markets" ma:index="90" nillable="true" ma:displayName="Markets" ma:default="" ma:description="Leave blank to show in all markets" ma:list="{2FBD1B11-2ACE-4FDC-B5A3-635D4ADF6F1B}" ma:internalName="Markets" ma:readOnly="false" ma:showField="MarketNa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ilestone" ma:index="91" nillable="true" ma:displayName="Milestone" ma:default="" ma:internalName="Milestone" ma:readOnly="false">
      <xsd:simpleType>
        <xsd:restriction base="dms:Unknown"/>
      </xsd:simpleType>
    </xsd:element>
    <xsd:element name="TPNamespace" ma:index="94" nillable="true" ma:displayName="Namespace" ma:default="" ma:internalName="TPNamespace">
      <xsd:simpleType>
        <xsd:restriction base="dms:Text"/>
      </xsd:simpleType>
    </xsd:element>
    <xsd:element name="NumericId" ma:index="95" nillable="true" ma:displayName="Numeric ID" ma:default="" ma:indexed="true" ma:internalName="NumericId" ma:readOnly="false">
      <xsd:simpleType>
        <xsd:restriction base="dms:Number"/>
      </xsd:simpleType>
    </xsd:element>
    <xsd:element name="NumOfRatingsLookup" ma:index="96" nillable="true" ma:displayName="NumOfRatings" ma:default="" ma:list="{9E343742-310B-4684-A24C-1D137CB4B230}" ma:internalName="NumOfRatingsLookup" ma:readOnly="true" ma:showField="NumOfRating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OOCacheId" ma:index="97" nillable="true" ma:displayName="OOCacheId" ma:internalName="OOCacheId" ma:readOnly="false">
      <xsd:simpleType>
        <xsd:restriction base="dms:Text"/>
      </xsd:simpleType>
    </xsd:element>
    <xsd:element name="OpenTemplate" ma:index="98" nillable="true" ma:displayName="Open Template" ma:default="true" ma:internalName="OpenTemplate">
      <xsd:simpleType>
        <xsd:restriction base="dms:Boolean"/>
      </xsd:simpleType>
    </xsd:element>
    <xsd:element name="OriginAsset" ma:index="99" nillable="true" ma:displayName="Origin Asset" ma:default="" ma:internalName="OriginAsset" ma:readOnly="false">
      <xsd:simpleType>
        <xsd:restriction base="dms:Text"/>
      </xsd:simpleType>
    </xsd:element>
    <xsd:element name="OriginalRelease" ma:index="100" nillable="true" ma:displayName="Original Release" ma:default="15" ma:internalName="OriginalRelease" ma:readOnly="false">
      <xsd:simpleType>
        <xsd:restriction base="dms:Choice">
          <xsd:enumeration value="14"/>
          <xsd:enumeration value="15"/>
          <xsd:enumeration value="16"/>
        </xsd:restriction>
      </xsd:simpleType>
    </xsd:element>
    <xsd:element name="OriginalSourceMarket" ma:index="101" nillable="true" ma:displayName="Original Source Market Group" ma:default="" ma:internalName="OriginalSourceMarket" ma:readOnly="false">
      <xsd:simpleType>
        <xsd:restriction base="dms:Text"/>
      </xsd:simpleType>
    </xsd:element>
    <xsd:element name="OutputCachingOn" ma:index="102" nillable="true" ma:displayName="Output Caching" ma:default="true" ma:hidden="true" ma:internalName="OutputCachingOn" ma:readOnly="false">
      <xsd:simpleType>
        <xsd:restriction base="dms:Boolean"/>
      </xsd:simpleType>
    </xsd:element>
    <xsd:element name="ParentAssetId" ma:index="103" nillable="true" ma:displayName="Parent Asset Id" ma:default="" ma:internalName="ParentAssetId" ma:readOnly="false">
      <xsd:simpleType>
        <xsd:restriction base="dms:Text"/>
      </xsd:simpleType>
    </xsd:element>
    <xsd:element name="PlannedPubDate" ma:index="104" nillable="true" ma:displayName="Planned Publish Date" ma:default="" ma:indexed="true" ma:internalName="PlannedPubDate" ma:readOnly="false">
      <xsd:simpleType>
        <xsd:restriction base="dms:DateTime"/>
      </xsd:simpleType>
    </xsd:element>
    <xsd:element name="PolicheckWords" ma:index="105" nillable="true" ma:displayName="Policheck Words" ma:default="" ma:internalName="PolicheckWords" ma:readOnly="false">
      <xsd:simpleType>
        <xsd:restriction base="dms:Text"/>
      </xsd:simpleType>
    </xsd:element>
    <xsd:element name="BusinessGroup" ma:index="106" nillable="true" ma:displayName="Product Division Owner" ma:default="" ma:internalName="BusinessGroup" ma:readOnly="false">
      <xsd:simpleType>
        <xsd:restriction base="dms:Unknown"/>
      </xsd:simpleType>
    </xsd:element>
    <xsd:element name="UAProjectedTotalWords" ma:index="107" nillable="true" ma:displayName="Projected Word Count" ma:default="" ma:internalName="UAProjectedTotalWords" ma:readOnly="false">
      <xsd:simpleType>
        <xsd:restriction base="dms:Unknown"/>
      </xsd:simpleType>
    </xsd:element>
    <xsd:element name="Provider" ma:index="108" nillable="true" ma:displayName="Provider" ma:default="" ma:internalName="Provider" ma:readOnly="false">
      <xsd:simpleType>
        <xsd:restriction base="dms:Unknown"/>
      </xsd:simpleType>
    </xsd:element>
    <xsd:element name="Providers" ma:index="109" nillable="true" ma:displayName="Providers" ma:default="" ma:internalName="Providers">
      <xsd:simpleType>
        <xsd:restriction base="dms:Unknown"/>
      </xsd:simpleType>
    </xsd:element>
    <xsd:element name="PublishStatusLookup" ma:index="110" nillable="true" ma:displayName="Publish Status" ma:default="" ma:list="{9E343742-310B-4684-A24C-1D137CB4B230}" ma:internalName="PublishStatusLookup" ma:readOnly="false" ma:showField="PublishStatu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ublishTargets" ma:index="111" nillable="true" ma:displayName="Publish Target" ma:default="OfficeOnlineVNext" ma:internalName="PublishTargets" ma:readOnly="false">
      <xsd:simpleType>
        <xsd:restriction base="dms:Unknown"/>
      </xsd:simpleType>
    </xsd:element>
    <xsd:element name="RecommendationsModifier" ma:index="112" nillable="true" ma:displayName="Recommendations Modifier" ma:default="" ma:internalName="RecommendationsModifier" ma:readOnly="false">
      <xsd:simpleType>
        <xsd:restriction base="dms:Number"/>
      </xsd:simpleType>
    </xsd:element>
    <xsd:element name="ArtSampleDocs" ma:index="113" nillable="true" ma:displayName="Sample Docs" ma:default="" ma:hidden="true" ma:internalName="ArtSampleDocs" ma:readOnly="false">
      <xsd:simpleType>
        <xsd:restriction base="dms:Text"/>
      </xsd:simpleType>
    </xsd:element>
    <xsd:element name="ScenarioTagsTaxHTField0" ma:index="115" nillable="true" ma:taxonomy="true" ma:internalName="ScenarioTagsTaxHTField0" ma:taxonomyFieldName="ScenarioTags" ma:displayName="Scenarios" ma:readOnly="false" ma:default="" ma:fieldId="{93aef74d-6c78-4815-8310-51477dceeccc}" ma:taxonomyMulti="true" ma:sspId="8f79753a-75d3-41f5-8ca3-40b843941b4f" ma:termSetId="4b7d5f16-e2f2-4fc0-bab3-6e8b931e57d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howIn" ma:index="117" nillable="true" ma:displayName="Show In" ma:default="Show everywhere" ma:internalName="ShowIn" ma:readOnly="false">
      <xsd:simpleType>
        <xsd:restriction base="dms:Choice">
          <xsd:enumeration value="Hide on web"/>
          <xsd:enumeration value="On Web no search"/>
          <xsd:enumeration value="Show everywhere"/>
          <xsd:enumeration value="Special use only"/>
        </xsd:restriction>
      </xsd:simpleType>
    </xsd:element>
    <xsd:element name="SourceTitle" ma:index="118" nillable="true" ma:displayName="Source Title" ma:default="" ma:indexed="true" ma:internalName="SourceTitle" ma:readOnly="false">
      <xsd:simpleType>
        <xsd:restriction base="dms:Text"/>
      </xsd:simpleType>
    </xsd:element>
    <xsd:element name="CSXSubmissionDate" ma:index="119" nillable="true" ma:displayName="Submission Date" ma:default="" ma:internalName="CSXSubmissionDate" ma:readOnly="false">
      <xsd:simpleType>
        <xsd:restriction base="dms:DateTime"/>
      </xsd:simpleType>
    </xsd:element>
    <xsd:element name="SubmitterId" ma:index="120" nillable="true" ma:displayName="Submitter ID" ma:default="" ma:internalName="SubmitterId" ma:readOnly="false">
      <xsd:simpleType>
        <xsd:restriction base="dms:Text"/>
      </xsd:simpleType>
    </xsd:element>
    <xsd:element name="TaxCatchAll" ma:index="121" nillable="true" ma:displayName="Taxonomy Catch All Column" ma:hidden="true" ma:list="{530f955b-6704-4601-bd83-f81d87f1e440}" ma:internalName="TaxCatchAll" ma:showField="CatchAllData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22" nillable="true" ma:displayName="Taxonomy Catch All Column1" ma:hidden="true" ma:list="{530f955b-6704-4601-bd83-f81d87f1e440}" ma:internalName="TaxCatchAllLabel" ma:readOnly="true" ma:showField="CatchAllDataLabel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emplateStatus" ma:index="123" nillable="true" ma:displayName="Template Status" ma:default="" ma:internalName="TemplateStatus">
      <xsd:simpleType>
        <xsd:restriction base="dms:Unknown"/>
      </xsd:simpleType>
    </xsd:element>
    <xsd:element name="TemplateTemplateType" ma:index="124" nillable="true" ma:displayName="Template Type" ma:default="" ma:internalName="TemplateTemplateType">
      <xsd:simpleType>
        <xsd:restriction base="dms:Unknown"/>
      </xsd:simpleType>
    </xsd:element>
    <xsd:element name="ThumbnailAssetId" ma:index="125" nillable="true" ma:displayName="Thumbnail Image Asset" ma:default="" ma:internalName="ThumbnailAssetId" ma:readOnly="false">
      <xsd:simpleType>
        <xsd:restriction base="dms:Text"/>
      </xsd:simpleType>
    </xsd:element>
    <xsd:element name="TimesCloned" ma:index="126" nillable="true" ma:displayName="Times Cloned" ma:default="" ma:internalName="TimesCloned" ma:readOnly="false">
      <xsd:simpleType>
        <xsd:restriction base="dms:Number"/>
      </xsd:simpleType>
    </xsd:element>
    <xsd:element name="TrustLevel" ma:index="128" nillable="true" ma:displayName="Trust Level" ma:default="1 Microsoft Managed Content" ma:internalName="TrustLevel" ma:readOnly="false">
      <xsd:simpleType>
        <xsd:restriction base="dms:Unknown"/>
      </xsd:simpleType>
    </xsd:element>
    <xsd:element name="UALocComments" ma:index="129" nillable="true" ma:displayName="UA Loc Comments" ma:default="" ma:internalName="UALocComments" ma:readOnly="false">
      <xsd:simpleType>
        <xsd:restriction base="dms:Note"/>
      </xsd:simpleType>
    </xsd:element>
    <xsd:element name="UALocRecommendation" ma:index="130" nillable="true" ma:displayName="UA Loc Recommendation" ma:default="Localize" ma:internalName="UALocRecommendation" ma:readOnly="false">
      <xsd:simpleType>
        <xsd:restriction base="dms:Choice">
          <xsd:enumeration value="Localize"/>
          <xsd:enumeration value="Never Localize"/>
          <xsd:enumeration value="Priority Localize"/>
        </xsd:restriction>
      </xsd:simpleType>
    </xsd:element>
    <xsd:element name="UANotes" ma:index="131" nillable="true" ma:displayName="UA Notes" ma:default="" ma:internalName="UANotes" ma:readOnly="false">
      <xsd:simpleType>
        <xsd:restriction base="dms:Note"/>
      </xsd:simpleType>
    </xsd:element>
    <xsd:element name="TPAppVersion" ma:index="132" nillable="true" ma:displayName="Version" ma:default="" ma:internalName="TPAppVersion">
      <xsd:simpleType>
        <xsd:restriction base="dms:Text"/>
      </xsd:simpleType>
    </xsd:element>
    <xsd:element name="VoteCount" ma:index="133" nillable="true" ma:displayName="Vote Count" ma:default="" ma:internalName="VoteCount" ma:readOnly="fals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2" ma:displayName="Content Type"/>
        <xsd:element ref="dc:title" minOccurs="0" maxOccurs="1" ma:index="127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ocLastLocAttemptVersionTypeLookup xmlns="4873beb7-5857-4685-be1f-d57550cc96cc" xsi:nil="true"/>
    <MarketSpecific xmlns="4873beb7-5857-4685-be1f-d57550cc96cc">false</MarketSpecific>
    <ApprovalStatus xmlns="4873beb7-5857-4685-be1f-d57550cc96cc">InProgress</ApprovalStatus>
    <LocComments xmlns="4873beb7-5857-4685-be1f-d57550cc96cc" xsi:nil="true"/>
    <DirectSourceMarket xmlns="4873beb7-5857-4685-be1f-d57550cc96cc" xsi:nil="true"/>
    <LocPublishedLinkedAssetsLookup xmlns="4873beb7-5857-4685-be1f-d57550cc96cc" xsi:nil="true"/>
    <ThumbnailAssetId xmlns="4873beb7-5857-4685-be1f-d57550cc96cc" xsi:nil="true"/>
    <PrimaryImageGen xmlns="4873beb7-5857-4685-be1f-d57550cc96cc">true</PrimaryImageGen>
    <LegacyData xmlns="4873beb7-5857-4685-be1f-d57550cc96cc" xsi:nil="true"/>
    <LocNewPublishedVersionLookup xmlns="4873beb7-5857-4685-be1f-d57550cc96cc" xsi:nil="true"/>
    <NumericId xmlns="4873beb7-5857-4685-be1f-d57550cc96cc">102787001</NumericId>
    <TPFriendlyName xmlns="4873beb7-5857-4685-be1f-d57550cc96cc" xsi:nil="true"/>
    <LocOverallPublishStatusLookup xmlns="4873beb7-5857-4685-be1f-d57550cc96cc" xsi:nil="true"/>
    <LocRecommendedHandoff xmlns="4873beb7-5857-4685-be1f-d57550cc96cc" xsi:nil="true"/>
    <BlockPublish xmlns="4873beb7-5857-4685-be1f-d57550cc96cc">false</BlockPublish>
    <BusinessGroup xmlns="4873beb7-5857-4685-be1f-d57550cc96cc" xsi:nil="true"/>
    <OpenTemplate xmlns="4873beb7-5857-4685-be1f-d57550cc96cc">true</OpenTemplate>
    <SourceTitle xmlns="4873beb7-5857-4685-be1f-d57550cc96cc" xsi:nil="true"/>
    <LocOverallLocStatusLookup xmlns="4873beb7-5857-4685-be1f-d57550cc96cc" xsi:nil="true"/>
    <APEditor xmlns="4873beb7-5857-4685-be1f-d57550cc96cc">
      <UserInfo>
        <DisplayName/>
        <AccountId xsi:nil="true"/>
        <AccountType/>
      </UserInfo>
    </APEditor>
    <UALocComments xmlns="4873beb7-5857-4685-be1f-d57550cc96cc" xsi:nil="true"/>
    <IntlLangReviewDate xmlns="4873beb7-5857-4685-be1f-d57550cc96cc" xsi:nil="true"/>
    <PublishStatusLookup xmlns="4873beb7-5857-4685-be1f-d57550cc96cc">
      <Value>1343188</Value>
    </PublishStatusLookup>
    <ParentAssetId xmlns="4873beb7-5857-4685-be1f-d57550cc96cc" xsi:nil="true"/>
    <FeatureTagsTaxHTField0 xmlns="4873beb7-5857-4685-be1f-d57550cc96cc">
      <Terms xmlns="http://schemas.microsoft.com/office/infopath/2007/PartnerControls"/>
    </FeatureTagsTaxHTField0>
    <MachineTranslated xmlns="4873beb7-5857-4685-be1f-d57550cc96cc">false</MachineTranslated>
    <Providers xmlns="4873beb7-5857-4685-be1f-d57550cc96cc" xsi:nil="true"/>
    <OriginalSourceMarket xmlns="4873beb7-5857-4685-be1f-d57550cc96cc" xsi:nil="true"/>
    <APDescription xmlns="4873beb7-5857-4685-be1f-d57550cc96cc" xsi:nil="true"/>
    <ContentItem xmlns="4873beb7-5857-4685-be1f-d57550cc96cc" xsi:nil="true"/>
    <ClipArtFilename xmlns="4873beb7-5857-4685-be1f-d57550cc96cc" xsi:nil="true"/>
    <TPInstallLocation xmlns="4873beb7-5857-4685-be1f-d57550cc96cc" xsi:nil="true"/>
    <TimesCloned xmlns="4873beb7-5857-4685-be1f-d57550cc96cc" xsi:nil="true"/>
    <PublishTargets xmlns="4873beb7-5857-4685-be1f-d57550cc96cc">OfficeOnlineVNext</PublishTargets>
    <AcquiredFrom xmlns="4873beb7-5857-4685-be1f-d57550cc96cc">Internal MS</AcquiredFrom>
    <AssetStart xmlns="4873beb7-5857-4685-be1f-d57550cc96cc">2011-11-23T17:29:00+00:00</AssetStart>
    <FriendlyTitle xmlns="4873beb7-5857-4685-be1f-d57550cc96cc" xsi:nil="true"/>
    <Provider xmlns="4873beb7-5857-4685-be1f-d57550cc96cc" xsi:nil="true"/>
    <LastHandOff xmlns="4873beb7-5857-4685-be1f-d57550cc96cc" xsi:nil="true"/>
    <TPClientViewer xmlns="4873beb7-5857-4685-be1f-d57550cc96cc" xsi:nil="true"/>
    <TemplateStatus xmlns="4873beb7-5857-4685-be1f-d57550cc96cc">Complete</TemplateStatus>
    <Downloads xmlns="4873beb7-5857-4685-be1f-d57550cc96cc">0</Downloads>
    <OOCacheId xmlns="4873beb7-5857-4685-be1f-d57550cc96cc" xsi:nil="true"/>
    <IsDeleted xmlns="4873beb7-5857-4685-be1f-d57550cc96cc">false</IsDeleted>
    <LocPublishedDependentAssetsLookup xmlns="4873beb7-5857-4685-be1f-d57550cc96cc" xsi:nil="true"/>
    <AssetExpire xmlns="4873beb7-5857-4685-be1f-d57550cc96cc">2029-05-12T07:00:00+00:00</AssetExpire>
    <CSXSubmissionMarket xmlns="4873beb7-5857-4685-be1f-d57550cc96cc" xsi:nil="true"/>
    <DSATActionTaken xmlns="4873beb7-5857-4685-be1f-d57550cc96cc" xsi:nil="true"/>
    <SubmitterId xmlns="4873beb7-5857-4685-be1f-d57550cc96cc" xsi:nil="true"/>
    <EditorialTags xmlns="4873beb7-5857-4685-be1f-d57550cc96cc" xsi:nil="true"/>
    <TPExecutable xmlns="4873beb7-5857-4685-be1f-d57550cc96cc" xsi:nil="true"/>
    <CSXSubmissionDate xmlns="4873beb7-5857-4685-be1f-d57550cc96cc" xsi:nil="true"/>
    <CSXUpdate xmlns="4873beb7-5857-4685-be1f-d57550cc96cc">false</CSXUpdate>
    <AssetType xmlns="4873beb7-5857-4685-be1f-d57550cc96cc">TP</AssetType>
    <ApprovalLog xmlns="4873beb7-5857-4685-be1f-d57550cc96cc" xsi:nil="true"/>
    <BugNumber xmlns="4873beb7-5857-4685-be1f-d57550cc96cc" xsi:nil="true"/>
    <OriginAsset xmlns="4873beb7-5857-4685-be1f-d57550cc96cc" xsi:nil="true"/>
    <TPComponent xmlns="4873beb7-5857-4685-be1f-d57550cc96cc" xsi:nil="true"/>
    <Milestone xmlns="4873beb7-5857-4685-be1f-d57550cc96cc" xsi:nil="true"/>
    <RecommendationsModifier xmlns="4873beb7-5857-4685-be1f-d57550cc96cc" xsi:nil="true"/>
    <AssetId xmlns="4873beb7-5857-4685-be1f-d57550cc96cc">TP102787001</AssetId>
    <PolicheckWords xmlns="4873beb7-5857-4685-be1f-d57550cc96cc" xsi:nil="true"/>
    <TPLaunchHelpLink xmlns="4873beb7-5857-4685-be1f-d57550cc96cc" xsi:nil="true"/>
    <IntlLocPriority xmlns="4873beb7-5857-4685-be1f-d57550cc96cc" xsi:nil="true"/>
    <TPApplication xmlns="4873beb7-5857-4685-be1f-d57550cc96cc" xsi:nil="true"/>
    <IntlLangReviewer xmlns="4873beb7-5857-4685-be1f-d57550cc96cc" xsi:nil="true"/>
    <HandoffToMSDN xmlns="4873beb7-5857-4685-be1f-d57550cc96cc" xsi:nil="true"/>
    <PlannedPubDate xmlns="4873beb7-5857-4685-be1f-d57550cc96cc" xsi:nil="true"/>
    <CrawlForDependencies xmlns="4873beb7-5857-4685-be1f-d57550cc96cc">false</CrawlForDependencies>
    <LocLastLocAttemptVersionLookup xmlns="4873beb7-5857-4685-be1f-d57550cc96cc">693888</LocLastLocAttemptVersionLookup>
    <LocProcessedForHandoffsLookup xmlns="4873beb7-5857-4685-be1f-d57550cc96cc" xsi:nil="true"/>
    <TrustLevel xmlns="4873beb7-5857-4685-be1f-d57550cc96cc">1 Microsoft Managed Content</TrustLevel>
    <CampaignTagsTaxHTField0 xmlns="4873beb7-5857-4685-be1f-d57550cc96cc">
      <Terms xmlns="http://schemas.microsoft.com/office/infopath/2007/PartnerControls"/>
    </CampaignTagsTaxHTField0>
    <TPNamespace xmlns="4873beb7-5857-4685-be1f-d57550cc96cc" xsi:nil="true"/>
    <LocOverallPreviewStatusLookup xmlns="4873beb7-5857-4685-be1f-d57550cc96cc" xsi:nil="true"/>
    <TaxCatchAll xmlns="4873beb7-5857-4685-be1f-d57550cc96cc"/>
    <IsSearchable xmlns="4873beb7-5857-4685-be1f-d57550cc96cc">false</IsSearchable>
    <TemplateTemplateType xmlns="4873beb7-5857-4685-be1f-d57550cc96cc">Word Document Template</TemplateTemplateType>
    <Markets xmlns="4873beb7-5857-4685-be1f-d57550cc96cc"/>
    <IntlLangReview xmlns="4873beb7-5857-4685-be1f-d57550cc96cc" xsi:nil="true"/>
    <UAProjectedTotalWords xmlns="4873beb7-5857-4685-be1f-d57550cc96cc" xsi:nil="true"/>
    <OutputCachingOn xmlns="4873beb7-5857-4685-be1f-d57550cc96cc">false</OutputCachingOn>
    <AverageRating xmlns="4873beb7-5857-4685-be1f-d57550cc96cc" xsi:nil="true"/>
    <LocMarketGroupTiers2 xmlns="4873beb7-5857-4685-be1f-d57550cc96cc" xsi:nil="true"/>
    <APAuthor xmlns="4873beb7-5857-4685-be1f-d57550cc96cc">
      <UserInfo>
        <DisplayName>REDMOND\v-namall</DisplayName>
        <AccountId>978</AccountId>
        <AccountType/>
      </UserInfo>
    </APAuthor>
    <TPCommandLine xmlns="4873beb7-5857-4685-be1f-d57550cc96cc" xsi:nil="true"/>
    <LocManualTestRequired xmlns="4873beb7-5857-4685-be1f-d57550cc96cc">false</LocManualTestRequired>
    <TPAppVersion xmlns="4873beb7-5857-4685-be1f-d57550cc96cc" xsi:nil="true"/>
    <EditorialStatus xmlns="4873beb7-5857-4685-be1f-d57550cc96cc">Complete</EditorialStatus>
    <LocProcessedForMarketsLookup xmlns="4873beb7-5857-4685-be1f-d57550cc96cc" xsi:nil="true"/>
    <LastModifiedDateTime xmlns="4873beb7-5857-4685-be1f-d57550cc96cc" xsi:nil="true"/>
    <TPLaunchHelpLinkType xmlns="4873beb7-5857-4685-be1f-d57550cc96cc">Template</TPLaunchHelpLinkType>
    <ScenarioTagsTaxHTField0 xmlns="4873beb7-5857-4685-be1f-d57550cc96cc">
      <Terms xmlns="http://schemas.microsoft.com/office/infopath/2007/PartnerControls"/>
    </ScenarioTagsTaxHTField0>
    <OriginalRelease xmlns="4873beb7-5857-4685-be1f-d57550cc96cc">14</OriginalRelease>
    <LocalizationTagsTaxHTField0 xmlns="4873beb7-5857-4685-be1f-d57550cc96cc">
      <Terms xmlns="http://schemas.microsoft.com/office/infopath/2007/PartnerControls"/>
    </LocalizationTagsTaxHTField0>
    <Manager xmlns="4873beb7-5857-4685-be1f-d57550cc96cc" xsi:nil="true"/>
    <UALocRecommendation xmlns="4873beb7-5857-4685-be1f-d57550cc96cc">Localize</UALocRecommendation>
    <LocOverallHandbackStatusLookup xmlns="4873beb7-5857-4685-be1f-d57550cc96cc" xsi:nil="true"/>
    <ArtSampleDocs xmlns="4873beb7-5857-4685-be1f-d57550cc96cc" xsi:nil="true"/>
    <UACurrentWords xmlns="4873beb7-5857-4685-be1f-d57550cc96cc" xsi:nil="true"/>
    <ShowIn xmlns="4873beb7-5857-4685-be1f-d57550cc96cc">Show everywhere</ShowIn>
    <CSXHash xmlns="4873beb7-5857-4685-be1f-d57550cc96cc" xsi:nil="true"/>
    <VoteCount xmlns="4873beb7-5857-4685-be1f-d57550cc96cc" xsi:nil="true"/>
    <InternalTagsTaxHTField0 xmlns="4873beb7-5857-4685-be1f-d57550cc96cc">
      <Terms xmlns="http://schemas.microsoft.com/office/infopath/2007/PartnerControls"/>
    </InternalTagsTaxHTField0>
    <UANotes xmlns="4873beb7-5857-4685-be1f-d57550cc96cc" xsi:nil="true"/>
  </documentManagement>
</p:properties>
</file>

<file path=customXml/itemProps1.xml><?xml version="1.0" encoding="utf-8"?>
<ds:datastoreItem xmlns:ds="http://schemas.openxmlformats.org/officeDocument/2006/customXml" ds:itemID="{C01C3C56-10DB-49F7-B061-44D8728D078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B3A7E92-E05A-4924-9E8A-9F6659E5855B}">
  <ds:schemaRefs>
    <ds:schemaRef ds:uri="http://schemas.microsoft.com/office/2006/metadata/contentType"/>
    <ds:schemaRef ds:uri="http://schemas.microsoft.com/office/2006/metadata/properties/metaAttributes"/>
    <ds:schemaRef ds:uri="http://www.w3.org/2000/xmlns/"/>
    <ds:schemaRef ds:uri="http://www.w3.org/2001/XMLSchema"/>
    <ds:schemaRef ds:uri="4873beb7-5857-4685-be1f-d57550cc96cc"/>
  </ds:schemaRefs>
</ds:datastoreItem>
</file>

<file path=customXml/itemProps3.xml><?xml version="1.0" encoding="utf-8"?>
<ds:datastoreItem xmlns:ds="http://schemas.openxmlformats.org/officeDocument/2006/customXml" ds:itemID="{7FBDB1CC-CEFB-4E46-8174-1F0AA0D30B24}">
  <ds:schemaRefs>
    <ds:schemaRef ds:uri="http://schemas.microsoft.com/office/2006/metadata/properties"/>
    <ds:schemaRef ds:uri="http://www.w3.org/2000/xmlns/"/>
    <ds:schemaRef ds:uri="4873beb7-5857-4685-be1f-d57550cc96cc"/>
    <ds:schemaRef ds:uri="http://www.w3.org/2001/XMLSchema-instance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Single%20spaced%20(blank)(2).dotx</Template>
  <TotalTime>0</TotalTime>
  <Pages>1</Pages>
  <Words>419</Words>
  <Characters>2390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Rawan Ashraf Mostafa Ali</cp:lastModifiedBy>
  <cp:revision>2</cp:revision>
  <dcterms:created xsi:type="dcterms:W3CDTF">2025-12-25T11:20:00Z</dcterms:created>
  <dcterms:modified xsi:type="dcterms:W3CDTF">2025-12-25T11:20:00Z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ternalTags">
    <vt:lpwstr/>
  </property>
  <property fmtid="{D5CDD505-2E9C-101B-9397-08002B2CF9AE}" pid="3" name="ContentTypeId">
    <vt:lpwstr>0x0101006EDDDB5EE6D98C44930B742096920B300400F5B6D36B3EF94B4E9A635CDF2A18F5B8</vt:lpwstr>
  </property>
  <property fmtid="{D5CDD505-2E9C-101B-9397-08002B2CF9AE}" pid="4" name="FeatureTags">
    <vt:lpwstr/>
  </property>
  <property fmtid="{D5CDD505-2E9C-101B-9397-08002B2CF9AE}" pid="5" name="LocalizationTags">
    <vt:lpwstr/>
  </property>
  <property fmtid="{D5CDD505-2E9C-101B-9397-08002B2CF9AE}" pid="6" name="CampaignTags">
    <vt:lpwstr/>
  </property>
  <property fmtid="{D5CDD505-2E9C-101B-9397-08002B2CF9AE}" pid="7" name="ScenarioTags">
    <vt:lpwstr/>
  </property>
</Properties>
</file>